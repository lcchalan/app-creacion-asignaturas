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44ED92B" w14:textId="64AD3702" w:rsidR="006E0CF7" w:rsidRDefault="006E0CF7" w:rsidP="00812F0F">
      <w:pPr>
        <w:pStyle w:val="Prrafodelista"/>
        <w:ind w:left="1503"/>
        <w:jc w:val="center"/>
        <w:rPr>
          <w:rFonts w:ascii="Arial Narrow" w:hAnsi="Arial Narrow"/>
          <w:b/>
          <w:sz w:val="32"/>
          <w:szCs w:val="24"/>
        </w:rPr>
      </w:pPr>
      <w:r>
        <w:rPr>
          <w:noProof/>
        </w:rPr>
        <w:drawing>
          <wp:inline distT="0" distB="0" distL="0" distR="0" wp14:anchorId="6424363E" wp14:editId="5C41E5A7">
            <wp:extent cx="2938026" cy="1762223"/>
            <wp:effectExtent l="0" t="0" r="0" b="0"/>
            <wp:docPr id="1405187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87413" name="Picture 1405187413"/>
                    <pic:cNvPicPr/>
                  </pic:nvPicPr>
                  <pic:blipFill>
                    <a:blip r:embed="rId11">
                      <a:extLst>
                        <a:ext uri="{28A0092B-C50C-407E-A947-70E740481C1C}">
                          <a14:useLocalDpi xmlns:a14="http://schemas.microsoft.com/office/drawing/2010/main"/>
                        </a:ext>
                      </a:extLst>
                    </a:blip>
                    <a:stretch>
                      <a:fillRect/>
                    </a:stretch>
                  </pic:blipFill>
                  <pic:spPr>
                    <a:xfrm>
                      <a:off x="0" y="0"/>
                      <a:ext cx="2938026" cy="1762223"/>
                    </a:xfrm>
                    <a:prstGeom prst="rect">
                      <a:avLst/>
                    </a:prstGeom>
                  </pic:spPr>
                </pic:pic>
              </a:graphicData>
            </a:graphic>
          </wp:inline>
        </w:drawing>
      </w:r>
    </w:p>
    <w:p w14:paraId="593E5021" w14:textId="77777777" w:rsidR="006E0CF7" w:rsidRDefault="006E0CF7" w:rsidP="00812F0F">
      <w:pPr>
        <w:pStyle w:val="Prrafodelista"/>
        <w:ind w:left="1503"/>
        <w:jc w:val="center"/>
        <w:rPr>
          <w:rFonts w:ascii="Arial Narrow" w:hAnsi="Arial Narrow"/>
          <w:b/>
          <w:sz w:val="32"/>
          <w:szCs w:val="24"/>
        </w:rPr>
      </w:pPr>
    </w:p>
    <w:p w14:paraId="7604CABB" w14:textId="4BEDDAEE" w:rsidR="00806E0D" w:rsidRPr="00812F0F" w:rsidRDefault="00806E0D" w:rsidP="00812F0F">
      <w:pPr>
        <w:pStyle w:val="Prrafodelista"/>
        <w:ind w:left="1503"/>
        <w:jc w:val="center"/>
        <w:rPr>
          <w:rFonts w:ascii="Arial Narrow" w:hAnsi="Arial Narrow"/>
          <w:b/>
          <w:sz w:val="32"/>
          <w:szCs w:val="24"/>
        </w:rPr>
      </w:pPr>
      <w:r w:rsidRPr="00812F0F">
        <w:rPr>
          <w:rFonts w:ascii="Arial Narrow" w:hAnsi="Arial Narrow"/>
          <w:b/>
          <w:sz w:val="32"/>
          <w:szCs w:val="24"/>
        </w:rPr>
        <w:t>UNIVERSIDAD TÉCNICA PARTICULAR DE LOJA</w:t>
      </w:r>
    </w:p>
    <w:p w14:paraId="30E2710E" w14:textId="77777777" w:rsidR="00806E0D" w:rsidRPr="00812F0F" w:rsidRDefault="00806E0D" w:rsidP="00812F0F">
      <w:pPr>
        <w:pStyle w:val="Prrafodelista"/>
        <w:ind w:left="1503"/>
        <w:jc w:val="center"/>
        <w:rPr>
          <w:rFonts w:ascii="Arial Narrow" w:hAnsi="Arial Narrow"/>
          <w:b/>
          <w:sz w:val="32"/>
          <w:szCs w:val="24"/>
        </w:rPr>
      </w:pPr>
    </w:p>
    <w:p w14:paraId="7A17E925" w14:textId="7D544A08" w:rsidR="00806E0D" w:rsidRPr="00812F0F" w:rsidRDefault="00806E0D" w:rsidP="00812F0F">
      <w:pPr>
        <w:pStyle w:val="Prrafodelista"/>
        <w:ind w:left="1503"/>
        <w:jc w:val="center"/>
        <w:rPr>
          <w:rFonts w:ascii="Arial Narrow" w:hAnsi="Arial Narrow"/>
          <w:b/>
          <w:i/>
          <w:sz w:val="32"/>
          <w:szCs w:val="24"/>
        </w:rPr>
      </w:pPr>
    </w:p>
    <w:p w14:paraId="02582017" w14:textId="77777777" w:rsidR="00806E0D" w:rsidRPr="00812F0F" w:rsidRDefault="00806E0D" w:rsidP="00812F0F">
      <w:pPr>
        <w:pStyle w:val="Prrafodelista"/>
        <w:ind w:left="1503"/>
        <w:jc w:val="center"/>
        <w:rPr>
          <w:rFonts w:ascii="Arial Narrow" w:hAnsi="Arial Narrow"/>
          <w:sz w:val="32"/>
          <w:szCs w:val="24"/>
        </w:rPr>
      </w:pPr>
    </w:p>
    <w:p w14:paraId="19FC6075" w14:textId="77777777" w:rsidR="004B40F1" w:rsidRPr="00812F0F" w:rsidRDefault="004B40F1" w:rsidP="00812F0F">
      <w:pPr>
        <w:pStyle w:val="Prrafodelista"/>
        <w:ind w:left="1505"/>
        <w:jc w:val="center"/>
        <w:rPr>
          <w:rFonts w:ascii="Arial Narrow" w:hAnsi="Arial Narrow"/>
          <w:b/>
          <w:sz w:val="32"/>
          <w:szCs w:val="24"/>
        </w:rPr>
      </w:pPr>
    </w:p>
    <w:p w14:paraId="4E08260F" w14:textId="77777777" w:rsidR="004B40F1" w:rsidRPr="00812F0F" w:rsidRDefault="004B40F1" w:rsidP="00812F0F">
      <w:pPr>
        <w:pStyle w:val="Prrafodelista"/>
        <w:ind w:left="1505"/>
        <w:jc w:val="center"/>
        <w:rPr>
          <w:rFonts w:ascii="Arial Narrow" w:hAnsi="Arial Narrow"/>
          <w:b/>
          <w:sz w:val="32"/>
          <w:szCs w:val="24"/>
        </w:rPr>
      </w:pPr>
    </w:p>
    <w:p w14:paraId="09D3B859" w14:textId="020D29C5" w:rsidR="00806E0D" w:rsidRPr="00812F0F" w:rsidRDefault="00506E33" w:rsidP="00812F0F">
      <w:pPr>
        <w:pStyle w:val="Prrafodelista"/>
        <w:ind w:left="1505"/>
        <w:jc w:val="center"/>
        <w:rPr>
          <w:rFonts w:ascii="Arial Narrow" w:hAnsi="Arial Narrow"/>
          <w:sz w:val="32"/>
          <w:szCs w:val="24"/>
        </w:rPr>
      </w:pPr>
      <w:r w:rsidRPr="00812F0F">
        <w:rPr>
          <w:rFonts w:ascii="Arial Narrow" w:hAnsi="Arial Narrow"/>
          <w:b/>
          <w:sz w:val="32"/>
          <w:szCs w:val="24"/>
        </w:rPr>
        <w:t>FACULTAD</w:t>
      </w:r>
      <w:r w:rsidR="00212585" w:rsidRPr="00812F0F">
        <w:rPr>
          <w:rFonts w:ascii="Arial Narrow" w:hAnsi="Arial Narrow"/>
          <w:sz w:val="32"/>
          <w:szCs w:val="24"/>
        </w:rPr>
        <w:t xml:space="preserve">: </w:t>
      </w:r>
    </w:p>
    <w:p w14:paraId="1A53E556" w14:textId="77777777" w:rsidR="00806E0D" w:rsidRPr="00812F0F" w:rsidRDefault="00806E0D" w:rsidP="00812F0F">
      <w:pPr>
        <w:pStyle w:val="Prrafodelista"/>
        <w:ind w:left="1505"/>
        <w:jc w:val="center"/>
        <w:rPr>
          <w:rFonts w:ascii="Arial Narrow" w:hAnsi="Arial Narrow"/>
          <w:sz w:val="32"/>
          <w:szCs w:val="24"/>
        </w:rPr>
      </w:pPr>
    </w:p>
    <w:p w14:paraId="1F91C4CA" w14:textId="77777777" w:rsidR="00806E0D" w:rsidRPr="00812F0F" w:rsidRDefault="00B9221D" w:rsidP="00812F0F">
      <w:pPr>
        <w:pStyle w:val="Prrafodelista"/>
        <w:ind w:left="1505"/>
        <w:jc w:val="center"/>
        <w:rPr>
          <w:rFonts w:ascii="Arial Narrow" w:hAnsi="Arial Narrow"/>
          <w:sz w:val="32"/>
          <w:szCs w:val="24"/>
        </w:rPr>
      </w:pPr>
      <w:r w:rsidRPr="00812F0F">
        <w:rPr>
          <w:rFonts w:ascii="Arial Narrow" w:hAnsi="Arial Narrow"/>
          <w:b/>
          <w:sz w:val="32"/>
          <w:szCs w:val="24"/>
        </w:rPr>
        <w:t>CARRERA</w:t>
      </w:r>
      <w:r w:rsidR="00806E0D" w:rsidRPr="00812F0F">
        <w:rPr>
          <w:rFonts w:ascii="Arial Narrow" w:hAnsi="Arial Narrow"/>
          <w:b/>
          <w:sz w:val="32"/>
          <w:szCs w:val="24"/>
        </w:rPr>
        <w:t>:</w:t>
      </w:r>
      <w:r w:rsidR="00806E0D" w:rsidRPr="00812F0F">
        <w:rPr>
          <w:rFonts w:ascii="Arial Narrow" w:hAnsi="Arial Narrow"/>
          <w:sz w:val="32"/>
          <w:szCs w:val="24"/>
        </w:rPr>
        <w:t xml:space="preserve"> </w:t>
      </w:r>
    </w:p>
    <w:p w14:paraId="36373896" w14:textId="77777777" w:rsidR="00806E0D" w:rsidRPr="00812F0F" w:rsidRDefault="00806E0D" w:rsidP="00812F0F">
      <w:pPr>
        <w:pStyle w:val="Prrafodelista"/>
        <w:ind w:left="1505"/>
        <w:jc w:val="center"/>
        <w:rPr>
          <w:rFonts w:ascii="Arial Narrow" w:hAnsi="Arial Narrow"/>
          <w:sz w:val="32"/>
          <w:szCs w:val="24"/>
        </w:rPr>
      </w:pPr>
    </w:p>
    <w:p w14:paraId="7F82A15A" w14:textId="77777777" w:rsidR="00806E0D" w:rsidRPr="00812F0F" w:rsidRDefault="00806E0D" w:rsidP="00812F0F">
      <w:pPr>
        <w:pStyle w:val="Prrafodelista"/>
        <w:ind w:left="1505"/>
        <w:jc w:val="center"/>
        <w:rPr>
          <w:rFonts w:ascii="Arial Narrow" w:hAnsi="Arial Narrow"/>
          <w:sz w:val="32"/>
          <w:szCs w:val="24"/>
        </w:rPr>
      </w:pPr>
    </w:p>
    <w:p w14:paraId="5174ED89" w14:textId="77777777" w:rsidR="00806E0D" w:rsidRPr="00812F0F" w:rsidRDefault="00806E0D" w:rsidP="00812F0F">
      <w:pPr>
        <w:pStyle w:val="Prrafodelista"/>
        <w:ind w:left="1505"/>
        <w:jc w:val="center"/>
        <w:rPr>
          <w:rFonts w:ascii="Arial Narrow" w:hAnsi="Arial Narrow"/>
          <w:sz w:val="32"/>
          <w:szCs w:val="24"/>
        </w:rPr>
      </w:pPr>
    </w:p>
    <w:p w14:paraId="0469103F" w14:textId="77777777" w:rsidR="00806E0D" w:rsidRPr="00E074CB" w:rsidRDefault="00806E0D" w:rsidP="00E074CB">
      <w:pPr>
        <w:rPr>
          <w:rFonts w:ascii="Arial Narrow" w:hAnsi="Arial Narrow"/>
          <w:sz w:val="32"/>
          <w:szCs w:val="24"/>
        </w:rPr>
      </w:pPr>
    </w:p>
    <w:p w14:paraId="4DA0EF6B" w14:textId="77777777" w:rsidR="00806E0D" w:rsidRPr="00812F0F" w:rsidRDefault="00806E0D" w:rsidP="00812F0F">
      <w:pPr>
        <w:pStyle w:val="Prrafodelista"/>
        <w:ind w:left="1505"/>
        <w:jc w:val="center"/>
        <w:rPr>
          <w:rFonts w:ascii="Arial Narrow" w:hAnsi="Arial Narrow"/>
          <w:sz w:val="32"/>
          <w:szCs w:val="24"/>
        </w:rPr>
      </w:pPr>
    </w:p>
    <w:p w14:paraId="51D8C61C" w14:textId="77777777" w:rsidR="00806E0D" w:rsidRPr="00812F0F" w:rsidRDefault="00806E0D" w:rsidP="00812F0F">
      <w:pPr>
        <w:pStyle w:val="Prrafodelista"/>
        <w:ind w:left="1505"/>
        <w:jc w:val="center"/>
        <w:rPr>
          <w:rFonts w:ascii="Arial Narrow" w:hAnsi="Arial Narrow"/>
          <w:sz w:val="32"/>
          <w:szCs w:val="24"/>
        </w:rPr>
      </w:pPr>
    </w:p>
    <w:p w14:paraId="7FB5B344" w14:textId="2482DC17" w:rsidR="00806E0D" w:rsidRPr="00812F0F" w:rsidRDefault="00B96415" w:rsidP="00812F0F">
      <w:pPr>
        <w:pStyle w:val="Prrafodelista"/>
        <w:ind w:left="1505"/>
        <w:rPr>
          <w:rFonts w:ascii="Arial Narrow" w:hAnsi="Arial Narrow"/>
          <w:b/>
          <w:sz w:val="32"/>
          <w:szCs w:val="24"/>
        </w:rPr>
      </w:pPr>
      <w:r w:rsidRPr="00812F0F">
        <w:rPr>
          <w:rFonts w:ascii="Arial Narrow" w:hAnsi="Arial Narrow"/>
          <w:b/>
          <w:sz w:val="32"/>
          <w:szCs w:val="24"/>
        </w:rPr>
        <w:t>PLAN DOCENTE DE LA ASIGNATURA:</w:t>
      </w:r>
    </w:p>
    <w:p w14:paraId="61DD7481" w14:textId="77777777" w:rsidR="00B96415" w:rsidRPr="00812F0F" w:rsidRDefault="00B96415" w:rsidP="00812F0F">
      <w:pPr>
        <w:pStyle w:val="Prrafodelista"/>
        <w:ind w:left="1505"/>
        <w:rPr>
          <w:rFonts w:ascii="Arial Narrow" w:hAnsi="Arial Narrow"/>
          <w:sz w:val="32"/>
          <w:szCs w:val="24"/>
        </w:rPr>
      </w:pPr>
    </w:p>
    <w:p w14:paraId="7DD78C20" w14:textId="19BBA5EE" w:rsidR="00737817" w:rsidRPr="00812F0F" w:rsidRDefault="00B96415" w:rsidP="00812F0F">
      <w:pPr>
        <w:pStyle w:val="Prrafodelista"/>
        <w:ind w:left="1505"/>
        <w:rPr>
          <w:rFonts w:ascii="Arial Narrow" w:hAnsi="Arial Narrow"/>
          <w:sz w:val="32"/>
          <w:szCs w:val="24"/>
        </w:rPr>
      </w:pPr>
      <w:r w:rsidRPr="00812F0F">
        <w:rPr>
          <w:rFonts w:ascii="Arial Narrow" w:hAnsi="Arial Narrow"/>
          <w:b/>
          <w:sz w:val="32"/>
          <w:szCs w:val="24"/>
        </w:rPr>
        <w:t>DOCENTE RESPONSABLE:</w:t>
      </w:r>
    </w:p>
    <w:p w14:paraId="75E329DA" w14:textId="77777777" w:rsidR="00806E0D" w:rsidRPr="00812F0F" w:rsidRDefault="00806E0D" w:rsidP="00812F0F">
      <w:pPr>
        <w:pStyle w:val="Prrafodelista"/>
        <w:ind w:left="1505"/>
        <w:jc w:val="center"/>
        <w:rPr>
          <w:rFonts w:ascii="Arial Narrow" w:hAnsi="Arial Narrow"/>
          <w:b/>
          <w:sz w:val="32"/>
          <w:szCs w:val="24"/>
        </w:rPr>
      </w:pPr>
    </w:p>
    <w:p w14:paraId="736A76D6" w14:textId="77777777" w:rsidR="00B96415" w:rsidRPr="00812F0F" w:rsidRDefault="00B96415" w:rsidP="00812F0F">
      <w:pPr>
        <w:pStyle w:val="Prrafodelista"/>
        <w:ind w:left="1505"/>
        <w:jc w:val="center"/>
        <w:rPr>
          <w:rFonts w:ascii="Arial Narrow" w:hAnsi="Arial Narrow"/>
          <w:b/>
          <w:sz w:val="32"/>
          <w:szCs w:val="24"/>
        </w:rPr>
      </w:pPr>
    </w:p>
    <w:p w14:paraId="6D5AA231" w14:textId="6E1E8998" w:rsidR="00B96415" w:rsidRPr="00812F0F" w:rsidRDefault="00B96415" w:rsidP="00812F0F">
      <w:pPr>
        <w:pStyle w:val="Prrafodelista"/>
        <w:ind w:left="1505"/>
        <w:jc w:val="center"/>
        <w:rPr>
          <w:rFonts w:ascii="Arial Narrow" w:hAnsi="Arial Narrow"/>
          <w:sz w:val="32"/>
          <w:szCs w:val="24"/>
        </w:rPr>
      </w:pPr>
      <w:r w:rsidRPr="00812F0F">
        <w:rPr>
          <w:rFonts w:ascii="Arial Narrow" w:hAnsi="Arial Narrow"/>
          <w:sz w:val="32"/>
          <w:szCs w:val="24"/>
        </w:rPr>
        <w:t>MODALIDAD DE ESTUDIO: EN LÍNEA</w:t>
      </w:r>
    </w:p>
    <w:p w14:paraId="26C97C18" w14:textId="77777777" w:rsidR="00806E0D" w:rsidRPr="00812F0F" w:rsidRDefault="00806E0D" w:rsidP="00812F0F">
      <w:pPr>
        <w:pStyle w:val="Prrafodelista"/>
        <w:ind w:left="1505"/>
        <w:jc w:val="center"/>
        <w:rPr>
          <w:rFonts w:ascii="Arial Narrow" w:hAnsi="Arial Narrow"/>
          <w:b/>
          <w:sz w:val="32"/>
          <w:szCs w:val="24"/>
        </w:rPr>
      </w:pPr>
    </w:p>
    <w:p w14:paraId="1AAA6DC7" w14:textId="77777777" w:rsidR="00CD76CF" w:rsidRPr="00812F0F" w:rsidRDefault="00CD76CF" w:rsidP="00812F0F">
      <w:pPr>
        <w:pStyle w:val="Prrafodelista"/>
        <w:ind w:left="1505"/>
        <w:jc w:val="center"/>
        <w:rPr>
          <w:rFonts w:ascii="Arial Narrow" w:hAnsi="Arial Narrow"/>
          <w:b/>
          <w:sz w:val="32"/>
          <w:szCs w:val="24"/>
        </w:rPr>
      </w:pPr>
    </w:p>
    <w:p w14:paraId="17422298" w14:textId="77777777" w:rsidR="00806E0D" w:rsidRPr="00812F0F" w:rsidRDefault="00737817" w:rsidP="00812F0F">
      <w:pPr>
        <w:pStyle w:val="Prrafodelista"/>
        <w:ind w:left="1505"/>
        <w:jc w:val="center"/>
        <w:rPr>
          <w:rFonts w:ascii="Arial Narrow" w:hAnsi="Arial Narrow"/>
          <w:b/>
          <w:sz w:val="32"/>
          <w:szCs w:val="24"/>
        </w:rPr>
      </w:pPr>
      <w:r w:rsidRPr="00812F0F">
        <w:rPr>
          <w:rFonts w:ascii="Arial Narrow" w:hAnsi="Arial Narrow"/>
          <w:b/>
          <w:sz w:val="32"/>
          <w:szCs w:val="24"/>
        </w:rPr>
        <w:t xml:space="preserve">    </w:t>
      </w:r>
    </w:p>
    <w:p w14:paraId="2F783EFA" w14:textId="77777777" w:rsidR="00806E0D" w:rsidRPr="00812F0F" w:rsidRDefault="00806E0D" w:rsidP="00812F0F">
      <w:pPr>
        <w:pStyle w:val="Prrafodelista"/>
        <w:ind w:left="1505"/>
        <w:jc w:val="center"/>
        <w:rPr>
          <w:rFonts w:ascii="Arial Narrow" w:hAnsi="Arial Narrow"/>
          <w:b/>
          <w:sz w:val="32"/>
          <w:szCs w:val="24"/>
        </w:rPr>
      </w:pPr>
    </w:p>
    <w:p w14:paraId="3CDB9859" w14:textId="0C7263FB" w:rsidR="00FC0060" w:rsidRPr="00812F0F" w:rsidRDefault="00E074CB" w:rsidP="00812F0F">
      <w:pPr>
        <w:pStyle w:val="Prrafodelista"/>
        <w:ind w:left="1505"/>
        <w:jc w:val="center"/>
        <w:rPr>
          <w:rFonts w:ascii="Arial Narrow" w:hAnsi="Arial Narrow"/>
          <w:sz w:val="32"/>
          <w:szCs w:val="24"/>
        </w:rPr>
      </w:pPr>
      <w:r>
        <w:rPr>
          <w:rFonts w:ascii="Arial Narrow" w:hAnsi="Arial Narrow"/>
          <w:b/>
          <w:sz w:val="32"/>
          <w:szCs w:val="24"/>
        </w:rPr>
        <w:t>[</w:t>
      </w:r>
      <w:r w:rsidR="00B96415" w:rsidRPr="00812F0F">
        <w:rPr>
          <w:rFonts w:ascii="Arial Narrow" w:hAnsi="Arial Narrow"/>
          <w:b/>
          <w:sz w:val="32"/>
          <w:szCs w:val="24"/>
        </w:rPr>
        <w:t>PERÍODO ACADÉMICO ORDINARIO</w:t>
      </w:r>
      <w:r>
        <w:rPr>
          <w:rFonts w:ascii="Arial Narrow" w:hAnsi="Arial Narrow"/>
          <w:b/>
          <w:sz w:val="32"/>
          <w:szCs w:val="24"/>
        </w:rPr>
        <w:t>]</w:t>
      </w:r>
    </w:p>
    <w:p w14:paraId="4F70719D" w14:textId="77777777" w:rsidR="009F541F" w:rsidRPr="00812F0F" w:rsidRDefault="009F541F" w:rsidP="00812F0F">
      <w:pPr>
        <w:pStyle w:val="Prrafodelista"/>
        <w:ind w:left="1505"/>
        <w:jc w:val="center"/>
        <w:rPr>
          <w:rFonts w:ascii="Arial Narrow" w:hAnsi="Arial Narrow"/>
          <w:sz w:val="22"/>
          <w:szCs w:val="22"/>
        </w:rPr>
      </w:pPr>
    </w:p>
    <w:p w14:paraId="0D7AF1A6" w14:textId="1F43714E" w:rsidR="00E074CB" w:rsidRDefault="00A232CD" w:rsidP="00812F0F">
      <w:pPr>
        <w:pStyle w:val="Prrafodelista"/>
        <w:ind w:left="1505"/>
        <w:jc w:val="center"/>
        <w:rPr>
          <w:rFonts w:ascii="Arial Narrow" w:hAnsi="Arial Narrow"/>
          <w:sz w:val="22"/>
          <w:szCs w:val="22"/>
        </w:rPr>
      </w:pPr>
      <w:r>
        <w:rPr>
          <w:rFonts w:ascii="Arial Narrow" w:hAnsi="Arial Narrow"/>
          <w:sz w:val="22"/>
          <w:szCs w:val="22"/>
        </w:rPr>
        <w:t>------------------</w:t>
      </w:r>
    </w:p>
    <w:p w14:paraId="795E8603" w14:textId="77777777" w:rsidR="00E074CB" w:rsidRDefault="00E074CB">
      <w:pPr>
        <w:rPr>
          <w:rFonts w:ascii="Arial Narrow" w:hAnsi="Arial Narrow"/>
          <w:sz w:val="22"/>
          <w:szCs w:val="22"/>
        </w:rPr>
      </w:pPr>
      <w:r>
        <w:rPr>
          <w:rFonts w:ascii="Arial Narrow" w:hAnsi="Arial Narrow"/>
          <w:sz w:val="22"/>
          <w:szCs w:val="22"/>
        </w:rPr>
        <w:br w:type="page"/>
      </w:r>
    </w:p>
    <w:p w14:paraId="40951E02" w14:textId="77777777" w:rsidR="00CD76CF" w:rsidRPr="00E074CB" w:rsidRDefault="00CD76CF" w:rsidP="00E074CB">
      <w:pPr>
        <w:rPr>
          <w:rFonts w:ascii="Arial Narrow" w:hAnsi="Arial Narrow"/>
          <w:sz w:val="22"/>
          <w:szCs w:val="22"/>
        </w:rPr>
      </w:pPr>
    </w:p>
    <w:p w14:paraId="05838802" w14:textId="77777777" w:rsidR="00845962" w:rsidRPr="00812F0F" w:rsidRDefault="00CD76CF" w:rsidP="00E074CB">
      <w:pPr>
        <w:spacing w:after="240" w:line="312" w:lineRule="exact"/>
        <w:jc w:val="center"/>
        <w:rPr>
          <w:rFonts w:ascii="Arial Narrow" w:eastAsia="Times New Roman" w:hAnsi="Arial Narrow"/>
          <w:sz w:val="22"/>
          <w:szCs w:val="22"/>
        </w:rPr>
      </w:pPr>
      <w:r w:rsidRPr="00812F0F">
        <w:rPr>
          <w:rFonts w:ascii="Arial Narrow" w:hAnsi="Arial Narrow"/>
          <w:noProof/>
          <w:sz w:val="22"/>
          <w:szCs w:val="22"/>
        </w:rPr>
        <mc:AlternateContent>
          <mc:Choice Requires="wps">
            <w:drawing>
              <wp:inline distT="0" distB="0" distL="0" distR="0" wp14:anchorId="06AACCC7" wp14:editId="5EBF16B1">
                <wp:extent cx="5844540" cy="317500"/>
                <wp:effectExtent l="0" t="0" r="10160" b="12700"/>
                <wp:docPr id="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4540" cy="317500"/>
                        </a:xfrm>
                        <a:prstGeom prst="rect">
                          <a:avLst/>
                        </a:prstGeom>
                        <a:solidFill>
                          <a:srgbClr val="C0C0C0"/>
                        </a:solidFill>
                        <a:ln w="9525">
                          <a:solidFill>
                            <a:srgbClr val="FFFFFF"/>
                          </a:solidFill>
                          <a:miter lim="800000"/>
                          <a:headEnd/>
                          <a:tailEnd/>
                        </a:ln>
                      </wps:spPr>
                      <wps:txbx>
                        <w:txbxContent>
                          <w:p w14:paraId="36AB7F30" w14:textId="77777777" w:rsidR="00506E33" w:rsidRPr="0064297A" w:rsidRDefault="00506E33" w:rsidP="00DA15D4">
                            <w:pPr>
                              <w:spacing w:after="200" w:line="276" w:lineRule="auto"/>
                              <w:jc w:val="both"/>
                              <w:rPr>
                                <w:rFonts w:ascii="Cambria" w:eastAsia="Times New Roman" w:hAnsi="Cambria" w:cs="Tahoma"/>
                                <w:b/>
                                <w:sz w:val="24"/>
                                <w:szCs w:val="24"/>
                                <w:lang w:eastAsia="en-US"/>
                              </w:rPr>
                            </w:pPr>
                            <w:r>
                              <w:rPr>
                                <w:rFonts w:ascii="Cambria" w:eastAsia="Times New Roman" w:hAnsi="Cambria" w:cs="Tahoma"/>
                                <w:b/>
                                <w:sz w:val="24"/>
                                <w:szCs w:val="24"/>
                                <w:lang w:eastAsia="en-US"/>
                              </w:rPr>
                              <w:t>A</w:t>
                            </w:r>
                            <w:r w:rsidRPr="0064297A">
                              <w:rPr>
                                <w:rFonts w:ascii="Cambria" w:eastAsia="Times New Roman" w:hAnsi="Cambria" w:cs="Tahoma"/>
                                <w:b/>
                                <w:sz w:val="24"/>
                                <w:szCs w:val="24"/>
                                <w:lang w:eastAsia="en-US"/>
                              </w:rPr>
                              <w:t xml:space="preserve">. Datos </w:t>
                            </w:r>
                            <w:r>
                              <w:rPr>
                                <w:rFonts w:ascii="Cambria" w:eastAsia="Times New Roman" w:hAnsi="Cambria" w:cs="Tahoma"/>
                                <w:b/>
                                <w:sz w:val="24"/>
                                <w:szCs w:val="24"/>
                                <w:lang w:eastAsia="en-US"/>
                              </w:rPr>
                              <w:t>de identificación de la a</w:t>
                            </w:r>
                            <w:r w:rsidRPr="0064297A">
                              <w:rPr>
                                <w:rFonts w:ascii="Cambria" w:eastAsia="Times New Roman" w:hAnsi="Cambria" w:cs="Tahoma"/>
                                <w:b/>
                                <w:sz w:val="24"/>
                                <w:szCs w:val="24"/>
                                <w:lang w:eastAsia="en-US"/>
                              </w:rPr>
                              <w:t xml:space="preserve">signatura </w:t>
                            </w:r>
                          </w:p>
                          <w:p w14:paraId="6C3B3697" w14:textId="77777777" w:rsidR="00506E33" w:rsidRDefault="00506E33" w:rsidP="00DA15D4">
                            <w:pPr>
                              <w:jc w:val="center"/>
                            </w:pPr>
                          </w:p>
                        </w:txbxContent>
                      </wps:txbx>
                      <wps:bodyPr rot="0" vert="horz" wrap="square" lIns="91440" tIns="45720" rIns="91440" bIns="45720" anchor="t" anchorCtr="0" upright="1">
                        <a:noAutofit/>
                      </wps:bodyPr>
                    </wps:wsp>
                  </a:graphicData>
                </a:graphic>
              </wp:inline>
            </w:drawing>
          </mc:Choice>
          <mc:Fallback>
            <w:pict>
              <v:rect w14:anchorId="06AACCC7" id="Rectangle 4" o:spid="_x0000_s1026" style="width:460.2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" fillcolor="silver" strokecolor="white">
                <v:textbox>
                  <w:txbxContent>
                    <w:p w14:paraId="36AB7F30" w14:textId="77777777" w:rsidR="00506E33" w:rsidRPr="0064297A" w:rsidRDefault="00506E33" w:rsidP="00DA15D4">
                      <w:pPr>
                        <w:spacing w:after="200" w:line="276" w:lineRule="auto"/>
                        <w:jc w:val="both"/>
                        <w:rPr>
                          <w:rFonts w:ascii="Cambria" w:eastAsia="Times New Roman" w:hAnsi="Cambria" w:cs="Tahoma"/>
                          <w:b/>
                          <w:sz w:val="24"/>
                          <w:szCs w:val="24"/>
                          <w:lang w:eastAsia="en-US"/>
                        </w:rPr>
                      </w:pPr>
                      <w:r>
                        <w:rPr>
                          <w:rFonts w:ascii="Cambria" w:eastAsia="Times New Roman" w:hAnsi="Cambria" w:cs="Tahoma"/>
                          <w:b/>
                          <w:sz w:val="24"/>
                          <w:szCs w:val="24"/>
                          <w:lang w:eastAsia="en-US"/>
                        </w:rPr>
                        <w:t>A</w:t>
                      </w:r>
                      <w:r w:rsidRPr="0064297A">
                        <w:rPr>
                          <w:rFonts w:ascii="Cambria" w:eastAsia="Times New Roman" w:hAnsi="Cambria" w:cs="Tahoma"/>
                          <w:b/>
                          <w:sz w:val="24"/>
                          <w:szCs w:val="24"/>
                          <w:lang w:eastAsia="en-US"/>
                        </w:rPr>
                        <w:t xml:space="preserve">. Datos </w:t>
                      </w:r>
                      <w:r>
                        <w:rPr>
                          <w:rFonts w:ascii="Cambria" w:eastAsia="Times New Roman" w:hAnsi="Cambria" w:cs="Tahoma"/>
                          <w:b/>
                          <w:sz w:val="24"/>
                          <w:szCs w:val="24"/>
                          <w:lang w:eastAsia="en-US"/>
                        </w:rPr>
                        <w:t>de identificación de la a</w:t>
                      </w:r>
                      <w:r w:rsidRPr="0064297A">
                        <w:rPr>
                          <w:rFonts w:ascii="Cambria" w:eastAsia="Times New Roman" w:hAnsi="Cambria" w:cs="Tahoma"/>
                          <w:b/>
                          <w:sz w:val="24"/>
                          <w:szCs w:val="24"/>
                          <w:lang w:eastAsia="en-US"/>
                        </w:rPr>
                        <w:t xml:space="preserve">signatura </w:t>
                      </w:r>
                    </w:p>
                    <w:p w14:paraId="6C3B3697" w14:textId="77777777" w:rsidR="00506E33" w:rsidRDefault="00506E33" w:rsidP="00DA15D4">
                      <w:pPr>
                        <w:jc w:val="center"/>
                      </w:pPr>
                    </w:p>
                  </w:txbxContent>
                </v:textbox>
                <w10:anchorlock/>
              </v:rect>
            </w:pict>
          </mc:Fallback>
        </mc:AlternateContent>
      </w:r>
    </w:p>
    <w:tbl>
      <w:tblPr>
        <w:tblW w:w="867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2410"/>
        <w:gridCol w:w="1701"/>
        <w:gridCol w:w="2126"/>
      </w:tblGrid>
      <w:tr w:rsidR="00812F0F" w:rsidRPr="00812F0F" w14:paraId="320DDFA5" w14:textId="77777777" w:rsidTr="00593AAF">
        <w:trPr>
          <w:trHeight w:val="270"/>
        </w:trPr>
        <w:tc>
          <w:tcPr>
            <w:tcW w:w="2438" w:type="dxa"/>
            <w:vAlign w:val="center"/>
          </w:tcPr>
          <w:p w14:paraId="1F3CF75B" w14:textId="7597FA27" w:rsidR="00812F0F" w:rsidRPr="00812F0F" w:rsidRDefault="00812F0F" w:rsidP="00812F0F">
            <w:pPr>
              <w:spacing w:after="200" w:line="276" w:lineRule="auto"/>
              <w:rPr>
                <w:rFonts w:ascii="Arial Narrow" w:eastAsia="Times New Roman" w:hAnsi="Arial Narrow" w:cs="Tahoma"/>
                <w:b/>
                <w:sz w:val="22"/>
                <w:szCs w:val="22"/>
                <w:lang w:eastAsia="en-US"/>
              </w:rPr>
            </w:pPr>
            <w:r w:rsidRPr="00812F0F">
              <w:rPr>
                <w:rFonts w:ascii="Arial Narrow" w:eastAsia="Times New Roman" w:hAnsi="Arial Narrow" w:cs="Tahoma"/>
                <w:b/>
                <w:sz w:val="22"/>
                <w:szCs w:val="22"/>
                <w:lang w:eastAsia="en-US"/>
              </w:rPr>
              <w:t>Facultad</w:t>
            </w:r>
          </w:p>
        </w:tc>
        <w:tc>
          <w:tcPr>
            <w:tcW w:w="6237" w:type="dxa"/>
            <w:gridSpan w:val="3"/>
            <w:vAlign w:val="center"/>
          </w:tcPr>
          <w:p w14:paraId="00EA2804" w14:textId="77777777" w:rsidR="00812F0F" w:rsidRPr="00812F0F" w:rsidRDefault="00812F0F" w:rsidP="00812F0F">
            <w:pPr>
              <w:spacing w:after="200" w:line="276" w:lineRule="auto"/>
              <w:rPr>
                <w:rFonts w:ascii="Arial Narrow" w:eastAsia="Times New Roman" w:hAnsi="Arial Narrow" w:cs="Tahoma"/>
                <w:sz w:val="22"/>
                <w:szCs w:val="22"/>
                <w:lang w:eastAsia="en-US"/>
              </w:rPr>
            </w:pPr>
          </w:p>
        </w:tc>
      </w:tr>
      <w:tr w:rsidR="00812F0F" w:rsidRPr="00812F0F" w14:paraId="20505D6F" w14:textId="77777777" w:rsidTr="00593AAF">
        <w:trPr>
          <w:trHeight w:val="334"/>
        </w:trPr>
        <w:tc>
          <w:tcPr>
            <w:tcW w:w="2438" w:type="dxa"/>
            <w:vAlign w:val="center"/>
          </w:tcPr>
          <w:p w14:paraId="59498DA4" w14:textId="6264917E" w:rsidR="00812F0F" w:rsidRPr="00812F0F" w:rsidRDefault="00812F0F" w:rsidP="00812F0F">
            <w:pPr>
              <w:spacing w:after="200" w:line="276" w:lineRule="auto"/>
              <w:rPr>
                <w:rFonts w:ascii="Arial Narrow" w:eastAsia="Times New Roman" w:hAnsi="Arial Narrow" w:cs="Tahoma"/>
                <w:b/>
                <w:sz w:val="22"/>
                <w:szCs w:val="22"/>
                <w:lang w:eastAsia="en-US"/>
              </w:rPr>
            </w:pPr>
            <w:r w:rsidRPr="00812F0F">
              <w:rPr>
                <w:rFonts w:ascii="Arial Narrow" w:eastAsia="Times New Roman" w:hAnsi="Arial Narrow" w:cs="Tahoma"/>
                <w:b/>
                <w:sz w:val="22"/>
                <w:szCs w:val="22"/>
                <w:lang w:eastAsia="en-US"/>
              </w:rPr>
              <w:t>Carrera</w:t>
            </w:r>
          </w:p>
        </w:tc>
        <w:tc>
          <w:tcPr>
            <w:tcW w:w="6237" w:type="dxa"/>
            <w:gridSpan w:val="3"/>
            <w:vAlign w:val="center"/>
          </w:tcPr>
          <w:p w14:paraId="75CBA39B" w14:textId="77777777" w:rsidR="00812F0F" w:rsidRPr="00812F0F" w:rsidRDefault="00812F0F" w:rsidP="00812F0F">
            <w:pPr>
              <w:spacing w:line="200" w:lineRule="exact"/>
              <w:rPr>
                <w:rFonts w:ascii="Arial Narrow" w:eastAsia="Times New Roman" w:hAnsi="Arial Narrow"/>
                <w:sz w:val="22"/>
                <w:szCs w:val="22"/>
              </w:rPr>
            </w:pPr>
          </w:p>
        </w:tc>
      </w:tr>
      <w:tr w:rsidR="00150335" w:rsidRPr="00812F0F" w14:paraId="7797EBAF" w14:textId="77777777" w:rsidTr="00593AAF">
        <w:trPr>
          <w:trHeight w:val="600"/>
        </w:trPr>
        <w:tc>
          <w:tcPr>
            <w:tcW w:w="2438" w:type="dxa"/>
            <w:vAlign w:val="center"/>
          </w:tcPr>
          <w:p w14:paraId="42EDF610" w14:textId="472E7B32" w:rsidR="00150335" w:rsidRPr="00812F0F" w:rsidRDefault="00150335" w:rsidP="00812F0F">
            <w:pPr>
              <w:spacing w:after="200" w:line="276" w:lineRule="auto"/>
              <w:rPr>
                <w:rFonts w:ascii="Arial Narrow" w:eastAsia="Times New Roman" w:hAnsi="Arial Narrow" w:cs="Tahoma"/>
                <w:b/>
                <w:sz w:val="22"/>
                <w:szCs w:val="22"/>
                <w:lang w:eastAsia="en-US"/>
              </w:rPr>
            </w:pPr>
            <w:r w:rsidRPr="00812F0F">
              <w:rPr>
                <w:rFonts w:ascii="Arial Narrow" w:eastAsia="Times New Roman" w:hAnsi="Arial Narrow" w:cs="Tahoma"/>
                <w:b/>
                <w:sz w:val="22"/>
                <w:szCs w:val="22"/>
                <w:lang w:eastAsia="en-US"/>
              </w:rPr>
              <w:t>Asignatura</w:t>
            </w:r>
          </w:p>
        </w:tc>
        <w:tc>
          <w:tcPr>
            <w:tcW w:w="6237" w:type="dxa"/>
            <w:gridSpan w:val="3"/>
            <w:vAlign w:val="center"/>
          </w:tcPr>
          <w:p w14:paraId="3E0597A8" w14:textId="77777777" w:rsidR="00150335" w:rsidRPr="00812F0F" w:rsidRDefault="00150335" w:rsidP="00812F0F">
            <w:pPr>
              <w:spacing w:after="200" w:line="276" w:lineRule="auto"/>
              <w:rPr>
                <w:rFonts w:ascii="Arial Narrow" w:eastAsia="Times New Roman" w:hAnsi="Arial Narrow" w:cs="Tahoma"/>
                <w:sz w:val="22"/>
                <w:szCs w:val="22"/>
                <w:lang w:eastAsia="en-US"/>
              </w:rPr>
            </w:pPr>
          </w:p>
        </w:tc>
      </w:tr>
      <w:tr w:rsidR="007B1D80" w:rsidRPr="00812F0F" w14:paraId="2377C764" w14:textId="77777777" w:rsidTr="00593AAF">
        <w:trPr>
          <w:trHeight w:val="363"/>
        </w:trPr>
        <w:tc>
          <w:tcPr>
            <w:tcW w:w="2438" w:type="dxa"/>
            <w:vAlign w:val="center"/>
          </w:tcPr>
          <w:p w14:paraId="1A3988BF" w14:textId="5D3900A2" w:rsidR="007B1D80" w:rsidRPr="00812F0F" w:rsidRDefault="00150335" w:rsidP="00812F0F">
            <w:pPr>
              <w:spacing w:after="200" w:line="276" w:lineRule="auto"/>
              <w:rPr>
                <w:rFonts w:ascii="Arial Narrow" w:eastAsia="Times New Roman" w:hAnsi="Arial Narrow" w:cs="Tahoma"/>
                <w:b/>
                <w:sz w:val="22"/>
                <w:szCs w:val="22"/>
                <w:lang w:eastAsia="en-US"/>
              </w:rPr>
            </w:pPr>
            <w:r w:rsidRPr="00812F0F">
              <w:rPr>
                <w:rFonts w:ascii="Arial Narrow" w:eastAsia="Times New Roman" w:hAnsi="Arial Narrow" w:cs="Tahoma"/>
                <w:b/>
                <w:sz w:val="22"/>
                <w:szCs w:val="22"/>
                <w:lang w:eastAsia="en-US"/>
              </w:rPr>
              <w:t>Código</w:t>
            </w:r>
          </w:p>
        </w:tc>
        <w:tc>
          <w:tcPr>
            <w:tcW w:w="6237" w:type="dxa"/>
            <w:gridSpan w:val="3"/>
            <w:vAlign w:val="center"/>
          </w:tcPr>
          <w:p w14:paraId="2C3FB7B8" w14:textId="77777777" w:rsidR="007B1D80" w:rsidRPr="00812F0F" w:rsidRDefault="007B1D80" w:rsidP="00812F0F">
            <w:pPr>
              <w:spacing w:after="200" w:line="276" w:lineRule="auto"/>
              <w:rPr>
                <w:rFonts w:ascii="Arial Narrow" w:eastAsia="Times New Roman" w:hAnsi="Arial Narrow" w:cs="Tahoma"/>
                <w:sz w:val="22"/>
                <w:szCs w:val="22"/>
                <w:lang w:eastAsia="en-US"/>
              </w:rPr>
            </w:pPr>
          </w:p>
        </w:tc>
      </w:tr>
      <w:tr w:rsidR="00593AAF" w:rsidRPr="00812F0F" w14:paraId="4E24D9CF" w14:textId="77777777" w:rsidTr="00593AAF">
        <w:trPr>
          <w:trHeight w:val="427"/>
        </w:trPr>
        <w:tc>
          <w:tcPr>
            <w:tcW w:w="2438" w:type="dxa"/>
            <w:vAlign w:val="center"/>
          </w:tcPr>
          <w:p w14:paraId="42610DE7" w14:textId="0B16A2F8" w:rsidR="00593AAF" w:rsidRPr="00812F0F" w:rsidRDefault="00593AAF" w:rsidP="00812F0F">
            <w:pPr>
              <w:spacing w:after="200" w:line="276" w:lineRule="auto"/>
              <w:rPr>
                <w:rFonts w:ascii="Arial Narrow" w:eastAsia="Times New Roman" w:hAnsi="Arial Narrow" w:cs="Tahoma"/>
                <w:b/>
                <w:sz w:val="22"/>
                <w:szCs w:val="22"/>
                <w:lang w:eastAsia="en-US"/>
              </w:rPr>
            </w:pPr>
            <w:r w:rsidRPr="00812F0F">
              <w:rPr>
                <w:rFonts w:ascii="Arial Narrow" w:eastAsia="Times New Roman" w:hAnsi="Arial Narrow" w:cs="Tahoma"/>
                <w:b/>
                <w:sz w:val="22"/>
                <w:szCs w:val="22"/>
                <w:lang w:eastAsia="en-US"/>
              </w:rPr>
              <w:t>Número de créditos</w:t>
            </w:r>
          </w:p>
        </w:tc>
        <w:tc>
          <w:tcPr>
            <w:tcW w:w="6237" w:type="dxa"/>
            <w:gridSpan w:val="3"/>
            <w:vAlign w:val="center"/>
          </w:tcPr>
          <w:p w14:paraId="002CB4E8" w14:textId="54E331B7" w:rsidR="00593AAF" w:rsidRPr="00812F0F" w:rsidRDefault="00593AAF" w:rsidP="00812F0F">
            <w:pPr>
              <w:spacing w:after="200" w:line="276" w:lineRule="auto"/>
              <w:rPr>
                <w:rFonts w:ascii="Arial Narrow" w:eastAsia="Times New Roman" w:hAnsi="Arial Narrow" w:cs="Tahoma"/>
                <w:sz w:val="22"/>
                <w:szCs w:val="22"/>
                <w:lang w:val="es-419" w:eastAsia="en-US"/>
              </w:rPr>
            </w:pPr>
          </w:p>
        </w:tc>
      </w:tr>
      <w:tr w:rsidR="00CF0E7D" w:rsidRPr="00812F0F" w14:paraId="0DE2D85D" w14:textId="77777777" w:rsidTr="00593AAF">
        <w:trPr>
          <w:trHeight w:val="600"/>
        </w:trPr>
        <w:tc>
          <w:tcPr>
            <w:tcW w:w="2438" w:type="dxa"/>
            <w:vMerge w:val="restart"/>
            <w:vAlign w:val="center"/>
          </w:tcPr>
          <w:p w14:paraId="76C4B682" w14:textId="27080A27" w:rsidR="00CF0E7D" w:rsidRPr="00812F0F" w:rsidRDefault="00593AAF" w:rsidP="00812F0F">
            <w:pPr>
              <w:spacing w:after="120" w:line="276" w:lineRule="auto"/>
              <w:rPr>
                <w:rFonts w:ascii="Arial Narrow" w:eastAsia="Times New Roman" w:hAnsi="Arial Narrow" w:cs="Tahoma"/>
                <w:b/>
                <w:sz w:val="22"/>
                <w:szCs w:val="22"/>
                <w:lang w:eastAsia="en-US"/>
              </w:rPr>
            </w:pPr>
            <w:r w:rsidRPr="00812F0F">
              <w:rPr>
                <w:rFonts w:ascii="Arial Narrow" w:eastAsia="Times New Roman" w:hAnsi="Arial Narrow" w:cs="Tahoma"/>
                <w:b/>
                <w:sz w:val="22"/>
                <w:szCs w:val="22"/>
                <w:lang w:eastAsia="en-US"/>
              </w:rPr>
              <w:t>Total de horas por componente de aprendizaje</w:t>
            </w:r>
          </w:p>
        </w:tc>
        <w:tc>
          <w:tcPr>
            <w:tcW w:w="2410" w:type="dxa"/>
            <w:vAlign w:val="center"/>
          </w:tcPr>
          <w:p w14:paraId="7DA90B60" w14:textId="77777777" w:rsidR="00957A3E" w:rsidRPr="00957A3E" w:rsidRDefault="00CF0E7D" w:rsidP="00812F0F">
            <w:pPr>
              <w:jc w:val="center"/>
              <w:rPr>
                <w:rFonts w:ascii="Arial Narrow" w:eastAsia="Times New Roman" w:hAnsi="Arial Narrow" w:cs="Tahoma"/>
                <w:lang w:eastAsia="en-US"/>
              </w:rPr>
            </w:pPr>
            <w:r w:rsidRPr="00957A3E">
              <w:rPr>
                <w:rFonts w:ascii="Arial Narrow" w:eastAsia="Times New Roman" w:hAnsi="Arial Narrow" w:cs="Tahoma"/>
                <w:lang w:eastAsia="en-US"/>
              </w:rPr>
              <w:t xml:space="preserve">Aprendizaje en contacto con el docente </w:t>
            </w:r>
          </w:p>
          <w:p w14:paraId="2BA8D63D" w14:textId="5C32D0C0" w:rsidR="00CF0E7D" w:rsidRPr="00957A3E" w:rsidRDefault="00CF0E7D" w:rsidP="00812F0F">
            <w:pPr>
              <w:jc w:val="center"/>
              <w:rPr>
                <w:rFonts w:ascii="Arial Narrow" w:eastAsia="Times New Roman" w:hAnsi="Arial Narrow" w:cs="Tahoma"/>
                <w:lang w:eastAsia="en-US"/>
              </w:rPr>
            </w:pPr>
            <w:r w:rsidRPr="00957A3E">
              <w:rPr>
                <w:rFonts w:ascii="Arial Narrow" w:eastAsia="Times New Roman" w:hAnsi="Arial Narrow" w:cs="Tahoma"/>
                <w:lang w:eastAsia="en-US"/>
              </w:rPr>
              <w:t>(ACD)</w:t>
            </w:r>
          </w:p>
        </w:tc>
        <w:tc>
          <w:tcPr>
            <w:tcW w:w="1701" w:type="dxa"/>
            <w:vAlign w:val="center"/>
          </w:tcPr>
          <w:p w14:paraId="2E430565" w14:textId="77777777" w:rsidR="00957A3E" w:rsidRPr="00957A3E" w:rsidRDefault="00CF0E7D" w:rsidP="00812F0F">
            <w:pPr>
              <w:jc w:val="center"/>
              <w:rPr>
                <w:rFonts w:ascii="Arial Narrow" w:eastAsia="Times New Roman" w:hAnsi="Arial Narrow" w:cs="Tahoma"/>
                <w:sz w:val="18"/>
                <w:szCs w:val="18"/>
                <w:lang w:eastAsia="en-US"/>
              </w:rPr>
            </w:pPr>
            <w:r w:rsidRPr="00957A3E">
              <w:rPr>
                <w:rFonts w:ascii="Arial Narrow" w:eastAsia="Times New Roman" w:hAnsi="Arial Narrow" w:cs="Tahoma"/>
                <w:sz w:val="18"/>
                <w:szCs w:val="18"/>
                <w:lang w:eastAsia="en-US"/>
              </w:rPr>
              <w:t>Aprendizaje Práctico-Experimental</w:t>
            </w:r>
          </w:p>
          <w:p w14:paraId="4A35A13C" w14:textId="30579CD1" w:rsidR="00CF0E7D" w:rsidRPr="00957A3E" w:rsidRDefault="00CF0E7D" w:rsidP="00812F0F">
            <w:pPr>
              <w:jc w:val="center"/>
              <w:rPr>
                <w:rFonts w:ascii="Arial Narrow" w:eastAsia="Times New Roman" w:hAnsi="Arial Narrow" w:cs="Tahoma"/>
                <w:lang w:eastAsia="en-US"/>
              </w:rPr>
            </w:pPr>
            <w:r w:rsidRPr="00957A3E">
              <w:rPr>
                <w:rFonts w:ascii="Arial Narrow" w:eastAsia="Times New Roman" w:hAnsi="Arial Narrow" w:cs="Tahoma"/>
                <w:sz w:val="22"/>
                <w:szCs w:val="22"/>
                <w:lang w:eastAsia="en-US"/>
              </w:rPr>
              <w:t xml:space="preserve"> </w:t>
            </w:r>
            <w:r w:rsidRPr="00957A3E">
              <w:rPr>
                <w:rFonts w:ascii="Arial Narrow" w:eastAsia="Times New Roman" w:hAnsi="Arial Narrow" w:cs="Tahoma"/>
                <w:lang w:eastAsia="en-US"/>
              </w:rPr>
              <w:t>(APE)</w:t>
            </w:r>
          </w:p>
        </w:tc>
        <w:tc>
          <w:tcPr>
            <w:tcW w:w="2126" w:type="dxa"/>
            <w:vAlign w:val="center"/>
          </w:tcPr>
          <w:p w14:paraId="36442797" w14:textId="77777777" w:rsidR="00957A3E" w:rsidRPr="00957A3E" w:rsidRDefault="00CF0E7D" w:rsidP="00812F0F">
            <w:pPr>
              <w:jc w:val="center"/>
              <w:rPr>
                <w:rFonts w:ascii="Arial Narrow" w:eastAsia="Times New Roman" w:hAnsi="Arial Narrow" w:cs="Tahoma"/>
                <w:lang w:eastAsia="en-US"/>
              </w:rPr>
            </w:pPr>
            <w:r w:rsidRPr="00957A3E">
              <w:rPr>
                <w:rFonts w:ascii="Arial Narrow" w:eastAsia="Times New Roman" w:hAnsi="Arial Narrow" w:cs="Tahoma"/>
                <w:lang w:eastAsia="en-US"/>
              </w:rPr>
              <w:t xml:space="preserve">Aprendizaje </w:t>
            </w:r>
          </w:p>
          <w:p w14:paraId="3EAB6F5D" w14:textId="77777777" w:rsidR="00957A3E" w:rsidRPr="00957A3E" w:rsidRDefault="00CF0E7D" w:rsidP="00812F0F">
            <w:pPr>
              <w:jc w:val="center"/>
              <w:rPr>
                <w:rFonts w:ascii="Arial Narrow" w:eastAsia="Times New Roman" w:hAnsi="Arial Narrow" w:cs="Tahoma"/>
                <w:lang w:eastAsia="en-US"/>
              </w:rPr>
            </w:pPr>
            <w:r w:rsidRPr="00957A3E">
              <w:rPr>
                <w:rFonts w:ascii="Arial Narrow" w:eastAsia="Times New Roman" w:hAnsi="Arial Narrow" w:cs="Tahoma"/>
                <w:lang w:eastAsia="en-US"/>
              </w:rPr>
              <w:t>Autónomo</w:t>
            </w:r>
          </w:p>
          <w:p w14:paraId="739A9F6C" w14:textId="6FAF99C8" w:rsidR="00CF0E7D" w:rsidRPr="00957A3E" w:rsidRDefault="00CF0E7D" w:rsidP="00812F0F">
            <w:pPr>
              <w:jc w:val="center"/>
              <w:rPr>
                <w:rFonts w:ascii="Arial Narrow" w:eastAsia="Times New Roman" w:hAnsi="Arial Narrow" w:cs="Tahoma"/>
                <w:lang w:eastAsia="en-US"/>
              </w:rPr>
            </w:pPr>
            <w:r w:rsidRPr="00957A3E">
              <w:rPr>
                <w:rFonts w:ascii="Arial Narrow" w:eastAsia="Times New Roman" w:hAnsi="Arial Narrow" w:cs="Tahoma"/>
                <w:lang w:eastAsia="en-US"/>
              </w:rPr>
              <w:t xml:space="preserve"> (AA)</w:t>
            </w:r>
          </w:p>
        </w:tc>
      </w:tr>
      <w:tr w:rsidR="00CF0E7D" w:rsidRPr="00812F0F" w14:paraId="2A75D61B" w14:textId="77777777" w:rsidTr="00593AAF">
        <w:trPr>
          <w:trHeight w:val="560"/>
        </w:trPr>
        <w:tc>
          <w:tcPr>
            <w:tcW w:w="2438" w:type="dxa"/>
            <w:vMerge/>
            <w:vAlign w:val="center"/>
          </w:tcPr>
          <w:p w14:paraId="0C8CB206" w14:textId="77777777" w:rsidR="00CF0E7D" w:rsidRPr="00812F0F" w:rsidRDefault="00CF0E7D" w:rsidP="00812F0F">
            <w:pPr>
              <w:spacing w:after="120" w:line="276" w:lineRule="auto"/>
              <w:rPr>
                <w:rFonts w:ascii="Arial Narrow" w:eastAsia="Times New Roman" w:hAnsi="Arial Narrow" w:cs="Tahoma"/>
                <w:b/>
                <w:sz w:val="22"/>
                <w:szCs w:val="22"/>
                <w:lang w:eastAsia="en-US"/>
              </w:rPr>
            </w:pPr>
          </w:p>
        </w:tc>
        <w:tc>
          <w:tcPr>
            <w:tcW w:w="2410" w:type="dxa"/>
            <w:vAlign w:val="center"/>
          </w:tcPr>
          <w:p w14:paraId="0C96527F" w14:textId="77777777" w:rsidR="00CF0E7D" w:rsidRPr="00812F0F" w:rsidRDefault="00CF0E7D" w:rsidP="00812F0F">
            <w:pPr>
              <w:rPr>
                <w:rFonts w:ascii="Arial Narrow" w:eastAsia="Times New Roman" w:hAnsi="Arial Narrow" w:cs="Tahoma"/>
                <w:sz w:val="22"/>
                <w:szCs w:val="22"/>
                <w:lang w:eastAsia="en-US"/>
              </w:rPr>
            </w:pPr>
          </w:p>
        </w:tc>
        <w:tc>
          <w:tcPr>
            <w:tcW w:w="1701" w:type="dxa"/>
            <w:vAlign w:val="center"/>
          </w:tcPr>
          <w:p w14:paraId="7DE77C18" w14:textId="77777777" w:rsidR="00CF0E7D" w:rsidRPr="00812F0F" w:rsidRDefault="00CF0E7D" w:rsidP="00812F0F">
            <w:pPr>
              <w:rPr>
                <w:rFonts w:ascii="Arial Narrow" w:eastAsia="Times New Roman" w:hAnsi="Arial Narrow" w:cs="Tahoma"/>
                <w:sz w:val="22"/>
                <w:szCs w:val="22"/>
                <w:lang w:eastAsia="en-US"/>
              </w:rPr>
            </w:pPr>
          </w:p>
        </w:tc>
        <w:tc>
          <w:tcPr>
            <w:tcW w:w="2126" w:type="dxa"/>
            <w:vAlign w:val="center"/>
          </w:tcPr>
          <w:p w14:paraId="34909A22" w14:textId="77777777" w:rsidR="00CF0E7D" w:rsidRPr="00812F0F" w:rsidRDefault="00CF0E7D" w:rsidP="00812F0F">
            <w:pPr>
              <w:rPr>
                <w:rFonts w:ascii="Arial Narrow" w:eastAsia="Times New Roman" w:hAnsi="Arial Narrow" w:cs="Tahoma"/>
                <w:sz w:val="22"/>
                <w:szCs w:val="22"/>
                <w:lang w:eastAsia="en-US"/>
              </w:rPr>
            </w:pPr>
          </w:p>
        </w:tc>
      </w:tr>
      <w:tr w:rsidR="001A49A0" w:rsidRPr="00812F0F" w14:paraId="159D4BC9" w14:textId="77777777" w:rsidTr="00593AAF">
        <w:trPr>
          <w:trHeight w:val="426"/>
        </w:trPr>
        <w:tc>
          <w:tcPr>
            <w:tcW w:w="2438" w:type="dxa"/>
            <w:vAlign w:val="center"/>
          </w:tcPr>
          <w:p w14:paraId="20493302" w14:textId="6A0A7B9A" w:rsidR="001A49A0" w:rsidRPr="00812F0F" w:rsidRDefault="001A49A0" w:rsidP="00812F0F">
            <w:pPr>
              <w:spacing w:after="120" w:line="276" w:lineRule="auto"/>
              <w:rPr>
                <w:rFonts w:ascii="Arial Narrow" w:eastAsia="Times New Roman" w:hAnsi="Arial Narrow" w:cs="Tahoma"/>
                <w:b/>
                <w:sz w:val="22"/>
                <w:szCs w:val="22"/>
                <w:lang w:eastAsia="en-US"/>
              </w:rPr>
            </w:pPr>
            <w:r>
              <w:rPr>
                <w:rFonts w:ascii="Arial Narrow" w:eastAsia="Times New Roman" w:hAnsi="Arial Narrow" w:cs="Tahoma"/>
                <w:b/>
                <w:sz w:val="22"/>
                <w:szCs w:val="22"/>
                <w:lang w:eastAsia="en-US"/>
              </w:rPr>
              <w:t>Tipo de asignatura</w:t>
            </w:r>
          </w:p>
        </w:tc>
        <w:tc>
          <w:tcPr>
            <w:tcW w:w="6237" w:type="dxa"/>
            <w:gridSpan w:val="3"/>
            <w:vAlign w:val="center"/>
          </w:tcPr>
          <w:p w14:paraId="09C2EA25" w14:textId="7C07E00B" w:rsidR="001A49A0" w:rsidRPr="00812F0F" w:rsidRDefault="001A49A0" w:rsidP="003A612A">
            <w:pPr>
              <w:jc w:val="center"/>
              <w:rPr>
                <w:rFonts w:ascii="Arial Narrow" w:eastAsia="Times New Roman" w:hAnsi="Arial Narrow" w:cs="Tahoma"/>
                <w:sz w:val="22"/>
                <w:szCs w:val="22"/>
                <w:lang w:eastAsia="en-US"/>
              </w:rPr>
            </w:pPr>
          </w:p>
        </w:tc>
      </w:tr>
      <w:tr w:rsidR="00C32AEB" w:rsidRPr="00812F0F" w14:paraId="1B2D1481" w14:textId="77777777" w:rsidTr="00593AAF">
        <w:trPr>
          <w:trHeight w:val="600"/>
        </w:trPr>
        <w:tc>
          <w:tcPr>
            <w:tcW w:w="2438" w:type="dxa"/>
            <w:vAlign w:val="center"/>
          </w:tcPr>
          <w:p w14:paraId="321E5226" w14:textId="012CE1B0" w:rsidR="00C32AEB" w:rsidRPr="00812F0F" w:rsidRDefault="00C32AEB" w:rsidP="00C32AEB">
            <w:pPr>
              <w:spacing w:after="120"/>
              <w:rPr>
                <w:rFonts w:ascii="Arial Narrow" w:eastAsia="Times New Roman" w:hAnsi="Arial Narrow" w:cs="Tahoma"/>
                <w:b/>
                <w:sz w:val="22"/>
                <w:szCs w:val="22"/>
                <w:lang w:eastAsia="en-US"/>
              </w:rPr>
            </w:pPr>
            <w:r w:rsidRPr="00812F0F">
              <w:rPr>
                <w:rFonts w:ascii="Arial Narrow" w:eastAsia="Times New Roman" w:hAnsi="Arial Narrow" w:cs="Tahoma"/>
                <w:b/>
                <w:sz w:val="22"/>
                <w:szCs w:val="22"/>
                <w:lang w:eastAsia="en-US"/>
              </w:rPr>
              <w:t>Periodo académico/nivel</w:t>
            </w:r>
          </w:p>
        </w:tc>
        <w:tc>
          <w:tcPr>
            <w:tcW w:w="6237" w:type="dxa"/>
            <w:gridSpan w:val="3"/>
            <w:vAlign w:val="center"/>
          </w:tcPr>
          <w:p w14:paraId="50425113" w14:textId="77777777" w:rsidR="00C32AEB" w:rsidRPr="00812F0F" w:rsidRDefault="00C32AEB" w:rsidP="00C32AEB">
            <w:pPr>
              <w:rPr>
                <w:rFonts w:ascii="Arial Narrow" w:eastAsia="Times New Roman" w:hAnsi="Arial Narrow" w:cs="Tahoma"/>
                <w:sz w:val="22"/>
                <w:szCs w:val="22"/>
                <w:lang w:eastAsia="en-US"/>
              </w:rPr>
            </w:pPr>
          </w:p>
        </w:tc>
      </w:tr>
      <w:tr w:rsidR="00C32AEB" w:rsidRPr="00812F0F" w14:paraId="6DDCDB1D" w14:textId="77777777" w:rsidTr="00593AAF">
        <w:trPr>
          <w:trHeight w:val="401"/>
        </w:trPr>
        <w:tc>
          <w:tcPr>
            <w:tcW w:w="2438" w:type="dxa"/>
            <w:vAlign w:val="center"/>
          </w:tcPr>
          <w:p w14:paraId="52933170" w14:textId="4AB3FA59" w:rsidR="00C32AEB" w:rsidRPr="00812F0F" w:rsidRDefault="00C32AEB" w:rsidP="00C32AEB">
            <w:pPr>
              <w:spacing w:after="200"/>
              <w:rPr>
                <w:rFonts w:ascii="Arial Narrow" w:eastAsia="Times New Roman" w:hAnsi="Arial Narrow" w:cs="Tahoma"/>
                <w:b/>
                <w:sz w:val="22"/>
                <w:szCs w:val="22"/>
                <w:lang w:eastAsia="en-US"/>
              </w:rPr>
            </w:pPr>
            <w:r w:rsidRPr="00812F0F">
              <w:rPr>
                <w:rFonts w:ascii="Arial Narrow" w:eastAsia="Times New Roman" w:hAnsi="Arial Narrow" w:cs="Tahoma"/>
                <w:b/>
                <w:sz w:val="22"/>
                <w:szCs w:val="22"/>
                <w:lang w:eastAsia="en-US"/>
              </w:rPr>
              <w:t>Período académico ordinario/semestre</w:t>
            </w:r>
          </w:p>
        </w:tc>
        <w:tc>
          <w:tcPr>
            <w:tcW w:w="6237" w:type="dxa"/>
            <w:gridSpan w:val="3"/>
            <w:vAlign w:val="center"/>
          </w:tcPr>
          <w:p w14:paraId="73DC84BA" w14:textId="77777777" w:rsidR="00C32AEB" w:rsidRPr="00812F0F" w:rsidRDefault="00C32AEB" w:rsidP="00C32AEB">
            <w:pPr>
              <w:rPr>
                <w:rFonts w:ascii="Arial Narrow" w:eastAsia="Times New Roman" w:hAnsi="Arial Narrow" w:cs="Tahoma"/>
                <w:sz w:val="22"/>
                <w:szCs w:val="22"/>
                <w:lang w:eastAsia="en-US"/>
              </w:rPr>
            </w:pPr>
          </w:p>
        </w:tc>
      </w:tr>
    </w:tbl>
    <w:p w14:paraId="3572B3E2" w14:textId="77777777" w:rsidR="00875BE9" w:rsidRDefault="00875BE9" w:rsidP="00812F0F">
      <w:pPr>
        <w:spacing w:line="200" w:lineRule="exact"/>
        <w:rPr>
          <w:rFonts w:ascii="Arial Narrow" w:eastAsia="Times New Roman" w:hAnsi="Arial Narrow"/>
          <w:sz w:val="22"/>
          <w:szCs w:val="22"/>
        </w:rPr>
      </w:pPr>
    </w:p>
    <w:p w14:paraId="1CC83261" w14:textId="77777777" w:rsidR="00875BE9" w:rsidRDefault="00875BE9" w:rsidP="00812F0F">
      <w:pPr>
        <w:spacing w:line="200" w:lineRule="exact"/>
        <w:rPr>
          <w:rFonts w:ascii="Arial Narrow" w:eastAsia="Times New Roman" w:hAnsi="Arial Narrow"/>
          <w:sz w:val="22"/>
          <w:szCs w:val="22"/>
        </w:rPr>
      </w:pPr>
    </w:p>
    <w:p w14:paraId="726D878A" w14:textId="0C6BC098" w:rsidR="007B1D80" w:rsidRPr="00812F0F" w:rsidRDefault="00CD76CF" w:rsidP="00E074CB">
      <w:pPr>
        <w:spacing w:before="240" w:after="240" w:line="200" w:lineRule="exact"/>
        <w:rPr>
          <w:rFonts w:ascii="Arial Narrow" w:eastAsia="Times New Roman" w:hAnsi="Arial Narrow"/>
          <w:sz w:val="22"/>
          <w:szCs w:val="22"/>
        </w:rPr>
      </w:pPr>
      <w:r w:rsidRPr="00812F0F">
        <w:rPr>
          <w:rFonts w:ascii="Arial Narrow" w:hAnsi="Arial Narrow"/>
          <w:noProof/>
          <w:sz w:val="22"/>
          <w:szCs w:val="22"/>
        </w:rPr>
        <mc:AlternateContent>
          <mc:Choice Requires="wps">
            <w:drawing>
              <wp:inline distT="0" distB="0" distL="0" distR="0" wp14:anchorId="521693FB" wp14:editId="1283F966">
                <wp:extent cx="5875020" cy="317500"/>
                <wp:effectExtent l="0" t="0" r="17780" b="12700"/>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5020" cy="317500"/>
                        </a:xfrm>
                        <a:prstGeom prst="rect">
                          <a:avLst/>
                        </a:prstGeom>
                        <a:solidFill>
                          <a:srgbClr val="C0C0C0"/>
                        </a:solidFill>
                        <a:ln w="9525">
                          <a:solidFill>
                            <a:srgbClr val="FFFFFF"/>
                          </a:solidFill>
                          <a:miter lim="800000"/>
                          <a:headEnd/>
                          <a:tailEnd/>
                        </a:ln>
                      </wps:spPr>
                      <wps:txbx>
                        <w:txbxContent>
                          <w:p w14:paraId="3BF7378F" w14:textId="77777777" w:rsidR="00506E33" w:rsidRPr="0064297A" w:rsidRDefault="00506E33" w:rsidP="00CF0E7D">
                            <w:pPr>
                              <w:jc w:val="both"/>
                              <w:rPr>
                                <w:rFonts w:ascii="Cambria" w:eastAsia="Times New Roman" w:hAnsi="Cambria" w:cs="Tahoma"/>
                                <w:b/>
                                <w:sz w:val="24"/>
                                <w:szCs w:val="24"/>
                                <w:lang w:eastAsia="en-US"/>
                              </w:rPr>
                            </w:pPr>
                            <w:r>
                              <w:rPr>
                                <w:rFonts w:ascii="Cambria" w:eastAsia="Times New Roman" w:hAnsi="Cambria" w:cs="Tahoma"/>
                                <w:b/>
                                <w:sz w:val="24"/>
                                <w:szCs w:val="24"/>
                                <w:lang w:eastAsia="en-US"/>
                              </w:rPr>
                              <w:t>B</w:t>
                            </w:r>
                            <w:r w:rsidRPr="0064297A">
                              <w:rPr>
                                <w:rFonts w:ascii="Cambria" w:eastAsia="Times New Roman" w:hAnsi="Cambria" w:cs="Tahoma"/>
                                <w:b/>
                                <w:sz w:val="24"/>
                                <w:szCs w:val="24"/>
                                <w:lang w:eastAsia="en-US"/>
                              </w:rPr>
                              <w:t>. D</w:t>
                            </w:r>
                            <w:r>
                              <w:rPr>
                                <w:rFonts w:ascii="Cambria" w:eastAsia="Times New Roman" w:hAnsi="Cambria" w:cs="Tahoma"/>
                                <w:b/>
                                <w:sz w:val="24"/>
                                <w:szCs w:val="24"/>
                                <w:lang w:eastAsia="en-US"/>
                              </w:rPr>
                              <w:t>escripción de la asignatura</w:t>
                            </w:r>
                          </w:p>
                          <w:p w14:paraId="161B415E" w14:textId="77777777" w:rsidR="00506E33" w:rsidRDefault="00506E33" w:rsidP="00CF0E7D">
                            <w:pPr>
                              <w:jc w:val="center"/>
                            </w:pPr>
                          </w:p>
                        </w:txbxContent>
                      </wps:txbx>
                      <wps:bodyPr rot="0" vert="horz" wrap="square" lIns="91440" tIns="45720" rIns="91440" bIns="45720" anchor="t" anchorCtr="0" upright="1">
                        <a:noAutofit/>
                      </wps:bodyPr>
                    </wps:wsp>
                  </a:graphicData>
                </a:graphic>
              </wp:inline>
            </w:drawing>
          </mc:Choice>
          <mc:Fallback>
            <w:pict>
              <v:rect w14:anchorId="521693FB" id="_x0000_s1027" style="width:462.6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" fillcolor="silver" strokecolor="white">
                <v:textbox>
                  <w:txbxContent>
                    <w:p w14:paraId="3BF7378F" w14:textId="77777777" w:rsidR="00506E33" w:rsidRPr="0064297A" w:rsidRDefault="00506E33" w:rsidP="00CF0E7D">
                      <w:pPr>
                        <w:jc w:val="both"/>
                        <w:rPr>
                          <w:rFonts w:ascii="Cambria" w:eastAsia="Times New Roman" w:hAnsi="Cambria" w:cs="Tahoma"/>
                          <w:b/>
                          <w:sz w:val="24"/>
                          <w:szCs w:val="24"/>
                          <w:lang w:eastAsia="en-US"/>
                        </w:rPr>
                      </w:pPr>
                      <w:r>
                        <w:rPr>
                          <w:rFonts w:ascii="Cambria" w:eastAsia="Times New Roman" w:hAnsi="Cambria" w:cs="Tahoma"/>
                          <w:b/>
                          <w:sz w:val="24"/>
                          <w:szCs w:val="24"/>
                          <w:lang w:eastAsia="en-US"/>
                        </w:rPr>
                        <w:t>B</w:t>
                      </w:r>
                      <w:r w:rsidRPr="0064297A">
                        <w:rPr>
                          <w:rFonts w:ascii="Cambria" w:eastAsia="Times New Roman" w:hAnsi="Cambria" w:cs="Tahoma"/>
                          <w:b/>
                          <w:sz w:val="24"/>
                          <w:szCs w:val="24"/>
                          <w:lang w:eastAsia="en-US"/>
                        </w:rPr>
                        <w:t>. D</w:t>
                      </w:r>
                      <w:r>
                        <w:rPr>
                          <w:rFonts w:ascii="Cambria" w:eastAsia="Times New Roman" w:hAnsi="Cambria" w:cs="Tahoma"/>
                          <w:b/>
                          <w:sz w:val="24"/>
                          <w:szCs w:val="24"/>
                          <w:lang w:eastAsia="en-US"/>
                        </w:rPr>
                        <w:t>escripción de la asignatura</w:t>
                      </w:r>
                    </w:p>
                    <w:p w14:paraId="161B415E" w14:textId="77777777" w:rsidR="00506E33" w:rsidRDefault="00506E33" w:rsidP="00CF0E7D">
                      <w:pPr>
                        <w:jc w:val="center"/>
                      </w:pPr>
                    </w:p>
                  </w:txbxContent>
                </v:textbox>
                <w10:anchorlock/>
              </v:rect>
            </w:pict>
          </mc:Fallback>
        </mc:AlternateContent>
      </w:r>
    </w:p>
    <w:tbl>
      <w:tblPr>
        <w:tblW w:w="867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5"/>
      </w:tblGrid>
      <w:tr w:rsidR="00621D59" w:rsidRPr="00812F0F" w14:paraId="01D1FC8B" w14:textId="77777777" w:rsidTr="00593AAF">
        <w:trPr>
          <w:trHeight w:val="697"/>
        </w:trPr>
        <w:tc>
          <w:tcPr>
            <w:tcW w:w="8675" w:type="dxa"/>
            <w:vAlign w:val="center"/>
          </w:tcPr>
          <w:p w14:paraId="6A16EA01" w14:textId="77777777" w:rsidR="00621D59" w:rsidRDefault="00621D59" w:rsidP="00812F0F">
            <w:pPr>
              <w:spacing w:after="200" w:line="276" w:lineRule="auto"/>
              <w:rPr>
                <w:rFonts w:ascii="Arial Narrow" w:eastAsia="Times New Roman" w:hAnsi="Arial Narrow" w:cs="Tahoma"/>
                <w:b/>
                <w:sz w:val="22"/>
                <w:szCs w:val="22"/>
                <w:lang w:eastAsia="en-US"/>
              </w:rPr>
            </w:pPr>
            <w:r w:rsidRPr="00812F0F">
              <w:rPr>
                <w:rFonts w:ascii="Arial Narrow" w:eastAsia="Times New Roman" w:hAnsi="Arial Narrow" w:cs="Tahoma"/>
                <w:b/>
                <w:sz w:val="22"/>
                <w:szCs w:val="22"/>
                <w:lang w:eastAsia="en-US"/>
              </w:rPr>
              <w:t xml:space="preserve">Presentación y </w:t>
            </w:r>
            <w:r w:rsidRPr="00812F0F">
              <w:rPr>
                <w:rFonts w:ascii="Arial Narrow" w:hAnsi="Arial Narrow" w:cs="Tahoma"/>
                <w:b/>
                <w:sz w:val="22"/>
                <w:szCs w:val="22"/>
                <w:lang w:eastAsia="en-US"/>
              </w:rPr>
              <w:t xml:space="preserve">Contextualización en el marco de </w:t>
            </w:r>
            <w:r w:rsidRPr="00812F0F">
              <w:rPr>
                <w:rFonts w:ascii="Arial Narrow" w:eastAsia="Times New Roman" w:hAnsi="Arial Narrow" w:cs="Tahoma"/>
                <w:b/>
                <w:sz w:val="22"/>
                <w:szCs w:val="22"/>
                <w:lang w:eastAsia="en-US"/>
              </w:rPr>
              <w:t>la descripción microcurricular:</w:t>
            </w:r>
          </w:p>
          <w:p w14:paraId="2CCAF97D" w14:textId="324135FE" w:rsidR="00DB10C5" w:rsidRPr="00812F0F" w:rsidRDefault="00DB10C5" w:rsidP="00812F0F">
            <w:pPr>
              <w:spacing w:after="200" w:line="276" w:lineRule="auto"/>
              <w:rPr>
                <w:rFonts w:ascii="Arial Narrow" w:eastAsia="Times New Roman" w:hAnsi="Arial Narrow" w:cs="Tahoma"/>
                <w:sz w:val="22"/>
                <w:szCs w:val="22"/>
                <w:lang w:val="es-419" w:eastAsia="en-US"/>
              </w:rPr>
            </w:pPr>
            <w:r>
              <w:rPr>
                <w:rFonts w:ascii="Arial Narrow" w:eastAsia="Times New Roman" w:hAnsi="Arial Narrow" w:cs="Tahoma"/>
                <w:sz w:val="22"/>
                <w:szCs w:val="22"/>
                <w:lang w:val="es-419" w:eastAsia="en-US"/>
              </w:rPr>
              <w:t>…</w:t>
            </w:r>
          </w:p>
        </w:tc>
      </w:tr>
      <w:tr w:rsidR="00621D59" w:rsidRPr="00812F0F" w14:paraId="77E82E47" w14:textId="77777777" w:rsidTr="00593AAF">
        <w:trPr>
          <w:trHeight w:val="507"/>
        </w:trPr>
        <w:tc>
          <w:tcPr>
            <w:tcW w:w="8675" w:type="dxa"/>
            <w:vAlign w:val="center"/>
          </w:tcPr>
          <w:p w14:paraId="2EB413D0" w14:textId="77777777" w:rsidR="00621D59" w:rsidRDefault="00621D59" w:rsidP="00812F0F">
            <w:pPr>
              <w:spacing w:after="200" w:line="276" w:lineRule="auto"/>
              <w:rPr>
                <w:rFonts w:ascii="Arial Narrow" w:eastAsia="Times New Roman" w:hAnsi="Arial Narrow" w:cs="Tahoma"/>
                <w:b/>
                <w:sz w:val="22"/>
                <w:szCs w:val="22"/>
                <w:lang w:eastAsia="en-US"/>
              </w:rPr>
            </w:pPr>
            <w:r w:rsidRPr="00812F0F">
              <w:rPr>
                <w:rFonts w:ascii="Arial Narrow" w:eastAsia="Times New Roman" w:hAnsi="Arial Narrow" w:cs="Tahoma"/>
                <w:b/>
                <w:sz w:val="22"/>
                <w:szCs w:val="22"/>
                <w:lang w:eastAsia="en-US"/>
              </w:rPr>
              <w:t>Prerrequisitos:</w:t>
            </w:r>
          </w:p>
          <w:p w14:paraId="4CAF3099" w14:textId="4123416A" w:rsidR="00DB10C5" w:rsidRPr="00812F0F" w:rsidRDefault="00DB10C5" w:rsidP="00812F0F">
            <w:pPr>
              <w:spacing w:after="200" w:line="276" w:lineRule="auto"/>
              <w:rPr>
                <w:rFonts w:ascii="Arial Narrow" w:eastAsia="Times New Roman" w:hAnsi="Arial Narrow" w:cs="Tahoma"/>
                <w:sz w:val="22"/>
                <w:szCs w:val="22"/>
                <w:lang w:val="es-419" w:eastAsia="en-US"/>
              </w:rPr>
            </w:pPr>
            <w:r>
              <w:rPr>
                <w:rFonts w:ascii="Arial Narrow" w:eastAsia="Times New Roman" w:hAnsi="Arial Narrow" w:cs="Tahoma"/>
                <w:sz w:val="22"/>
                <w:szCs w:val="22"/>
                <w:lang w:val="es-419" w:eastAsia="en-US"/>
              </w:rPr>
              <w:t>…</w:t>
            </w:r>
          </w:p>
        </w:tc>
      </w:tr>
      <w:tr w:rsidR="00621D59" w:rsidRPr="00812F0F" w14:paraId="031C5448" w14:textId="77777777" w:rsidTr="00593AAF">
        <w:trPr>
          <w:trHeight w:val="2503"/>
        </w:trPr>
        <w:tc>
          <w:tcPr>
            <w:tcW w:w="8675" w:type="dxa"/>
            <w:vAlign w:val="center"/>
          </w:tcPr>
          <w:p w14:paraId="578ACE61" w14:textId="362E9A6C" w:rsidR="00621D59" w:rsidRPr="00812F0F" w:rsidRDefault="00621D59" w:rsidP="00812F0F">
            <w:pPr>
              <w:rPr>
                <w:rFonts w:ascii="Arial Narrow" w:hAnsi="Arial Narrow" w:cs="Tahoma"/>
                <w:sz w:val="22"/>
                <w:szCs w:val="22"/>
              </w:rPr>
            </w:pPr>
            <w:r w:rsidRPr="00812F0F">
              <w:rPr>
                <w:rFonts w:ascii="Arial Narrow" w:eastAsia="Times New Roman" w:hAnsi="Arial Narrow" w:cs="Tahoma"/>
                <w:b/>
                <w:sz w:val="22"/>
                <w:szCs w:val="22"/>
                <w:lang w:eastAsia="en-US"/>
              </w:rPr>
              <w:t>Adaptaciones curriculares</w:t>
            </w:r>
          </w:p>
        </w:tc>
      </w:tr>
    </w:tbl>
    <w:p w14:paraId="1168A5C1" w14:textId="77777777" w:rsidR="001B706F" w:rsidRPr="00812F0F" w:rsidRDefault="001B706F" w:rsidP="00812F0F">
      <w:pPr>
        <w:jc w:val="both"/>
        <w:rPr>
          <w:rFonts w:ascii="Arial Narrow" w:hAnsi="Arial Narrow" w:cs="Tahoma"/>
          <w:b/>
          <w:sz w:val="22"/>
          <w:szCs w:val="22"/>
        </w:rPr>
      </w:pPr>
    </w:p>
    <w:p w14:paraId="1D0353C6" w14:textId="77777777" w:rsidR="00B53477" w:rsidRPr="00812F0F" w:rsidRDefault="00B53477" w:rsidP="00812F0F">
      <w:pPr>
        <w:jc w:val="both"/>
        <w:rPr>
          <w:rFonts w:ascii="Arial Narrow" w:hAnsi="Arial Narrow" w:cs="Tahoma"/>
          <w:b/>
          <w:sz w:val="22"/>
          <w:szCs w:val="22"/>
        </w:rPr>
      </w:pPr>
    </w:p>
    <w:p w14:paraId="0D9D600C" w14:textId="77777777" w:rsidR="00BF4294" w:rsidRPr="00812F0F" w:rsidRDefault="00BF4294" w:rsidP="00812F0F">
      <w:pPr>
        <w:rPr>
          <w:rFonts w:ascii="Arial Narrow" w:hAnsi="Arial Narrow" w:cs="Tahoma"/>
          <w:sz w:val="22"/>
          <w:szCs w:val="22"/>
        </w:rPr>
      </w:pPr>
    </w:p>
    <w:p w14:paraId="091E9AFC" w14:textId="77777777" w:rsidR="00621D59" w:rsidRPr="00812F0F" w:rsidRDefault="00621D59" w:rsidP="00812F0F">
      <w:pPr>
        <w:rPr>
          <w:rFonts w:ascii="Arial Narrow" w:hAnsi="Arial Narrow" w:cs="Tahoma"/>
          <w:sz w:val="22"/>
          <w:szCs w:val="22"/>
        </w:rPr>
      </w:pPr>
    </w:p>
    <w:p w14:paraId="6CEB5089" w14:textId="3030B866" w:rsidR="00621D59" w:rsidRPr="00812F0F" w:rsidRDefault="00621D59" w:rsidP="00812F0F">
      <w:pPr>
        <w:rPr>
          <w:rFonts w:ascii="Arial Narrow" w:hAnsi="Arial Narrow" w:cs="Tahoma"/>
          <w:sz w:val="22"/>
          <w:szCs w:val="22"/>
        </w:rPr>
        <w:sectPr w:rsidR="00621D59" w:rsidRPr="00812F0F" w:rsidSect="000412C5">
          <w:headerReference w:type="even" r:id="rId12"/>
          <w:headerReference w:type="default" r:id="rId13"/>
          <w:footerReference w:type="even" r:id="rId14"/>
          <w:footerReference w:type="default" r:id="rId15"/>
          <w:headerReference w:type="first" r:id="rId16"/>
          <w:footerReference w:type="first" r:id="rId17"/>
          <w:pgSz w:w="11900" w:h="16840"/>
          <w:pgMar w:top="1985" w:right="1134" w:bottom="851" w:left="1134" w:header="340" w:footer="0" w:gutter="0"/>
          <w:cols w:space="0" w:equalWidth="0">
            <w:col w:w="9066"/>
          </w:cols>
          <w:docGrid w:linePitch="360"/>
        </w:sectPr>
      </w:pPr>
    </w:p>
    <w:p w14:paraId="6B1B8596" w14:textId="77777777" w:rsidR="00621D59" w:rsidRPr="00812F0F" w:rsidRDefault="00621D59" w:rsidP="00812F0F">
      <w:pPr>
        <w:spacing w:before="240" w:line="480" w:lineRule="auto"/>
        <w:jc w:val="both"/>
        <w:rPr>
          <w:rFonts w:ascii="Arial Narrow" w:hAnsi="Arial Narrow" w:cs="Tahoma"/>
          <w:color w:val="FF0000"/>
          <w:sz w:val="22"/>
          <w:szCs w:val="22"/>
        </w:rPr>
      </w:pPr>
      <w:r w:rsidRPr="00812F0F">
        <w:rPr>
          <w:noProof/>
        </w:rPr>
        <w:lastRenderedPageBreak/>
        <mc:AlternateContent>
          <mc:Choice Requires="wps">
            <w:drawing>
              <wp:inline distT="0" distB="0" distL="0" distR="0" wp14:anchorId="27A5F922" wp14:editId="09AD5F3B">
                <wp:extent cx="9550400" cy="382270"/>
                <wp:effectExtent l="0" t="0" r="12700" b="17780"/>
                <wp:docPr id="1534874202" name="Rectá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50400" cy="382270"/>
                        </a:xfrm>
                        <a:prstGeom prst="rect">
                          <a:avLst/>
                        </a:prstGeom>
                        <a:solidFill>
                          <a:srgbClr val="C0C0C0"/>
                        </a:solidFill>
                        <a:ln w="9525">
                          <a:solidFill>
                            <a:srgbClr val="FFFFFF"/>
                          </a:solidFill>
                          <a:miter lim="800000"/>
                          <a:headEnd/>
                          <a:tailEnd/>
                        </a:ln>
                      </wps:spPr>
                      <wps:txbx>
                        <w:txbxContent>
                          <w:p w14:paraId="5BF8993C" w14:textId="032FE692" w:rsidR="00621D59" w:rsidRPr="00812F0F" w:rsidRDefault="00621D59" w:rsidP="00621D59">
                            <w:pPr>
                              <w:rPr>
                                <w:lang w:val="es-419"/>
                              </w:rPr>
                            </w:pPr>
                            <w:r w:rsidRPr="00812F0F">
                              <w:rPr>
                                <w:rFonts w:ascii="Cambria" w:eastAsia="Times New Roman" w:hAnsi="Cambria" w:cs="Times New Roman"/>
                                <w:b/>
                                <w:sz w:val="24"/>
                                <w:szCs w:val="24"/>
                                <w:lang w:eastAsia="en-US"/>
                              </w:rPr>
                              <w:t xml:space="preserve">C. </w:t>
                            </w:r>
                            <w:r w:rsidR="00812F0F" w:rsidRPr="00812F0F">
                              <w:rPr>
                                <w:rFonts w:ascii="Cambria" w:eastAsia="Times New Roman" w:hAnsi="Cambria" w:cs="Times New Roman"/>
                                <w:b/>
                                <w:sz w:val="24"/>
                                <w:szCs w:val="24"/>
                                <w:lang w:eastAsia="en-US"/>
                              </w:rPr>
                              <w:t>Contribución al perfil de egreso y profesional y r</w:t>
                            </w:r>
                            <w:r w:rsidRPr="00812F0F">
                              <w:rPr>
                                <w:rFonts w:ascii="Cambria" w:eastAsia="Times New Roman" w:hAnsi="Cambria" w:cs="Times New Roman"/>
                                <w:b/>
                                <w:sz w:val="24"/>
                                <w:szCs w:val="24"/>
                                <w:lang w:eastAsia="en-US"/>
                              </w:rPr>
                              <w:t xml:space="preserve">elación con </w:t>
                            </w:r>
                            <w:r w:rsidR="00BE1F43" w:rsidRPr="00812F0F">
                              <w:rPr>
                                <w:rFonts w:ascii="Cambria" w:eastAsia="Times New Roman" w:hAnsi="Cambria" w:cs="Times New Roman"/>
                                <w:b/>
                                <w:sz w:val="24"/>
                                <w:szCs w:val="24"/>
                                <w:lang w:eastAsia="en-US"/>
                              </w:rPr>
                              <w:t>las competencias genéricas de la UTPL</w:t>
                            </w:r>
                            <w:r w:rsidR="00812F0F" w:rsidRPr="00812F0F">
                              <w:rPr>
                                <w:rFonts w:ascii="Cambria" w:eastAsia="Times New Roman" w:hAnsi="Cambria" w:cs="Times New Roman"/>
                                <w:b/>
                                <w:sz w:val="24"/>
                                <w:szCs w:val="24"/>
                                <w:lang w:eastAsia="en-US"/>
                              </w:rPr>
                              <w:t xml:space="preserve"> </w:t>
                            </w:r>
                          </w:p>
                        </w:txbxContent>
                      </wps:txbx>
                      <wps:bodyPr rot="0" vert="horz" wrap="square" lIns="91440" tIns="45720" rIns="91440" bIns="45720" anchor="ctr" anchorCtr="0" upright="1">
                        <a:noAutofit/>
                      </wps:bodyPr>
                    </wps:wsp>
                  </a:graphicData>
                </a:graphic>
              </wp:inline>
            </w:drawing>
          </mc:Choice>
          <mc:Fallback>
            <w:pict>
              <v:rect w14:anchorId="27A5F922" id="Rectángulo 10" o:spid="_x0000_s1028" style="width:752pt;height:30.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" fillcolor="silver" strokecolor="white">
                <v:textbox>
                  <w:txbxContent>
                    <w:p w14:paraId="5BF8993C" w14:textId="032FE692" w:rsidR="00621D59" w:rsidRPr="00812F0F" w:rsidRDefault="00621D59" w:rsidP="00621D59">
                      <w:pPr>
                        <w:rPr>
                          <w:lang w:val="es-419"/>
                        </w:rPr>
                      </w:pPr>
                      <w:r w:rsidRPr="00812F0F">
                        <w:rPr>
                          <w:rFonts w:ascii="Cambria" w:eastAsia="Times New Roman" w:hAnsi="Cambria" w:cs="Times New Roman"/>
                          <w:b/>
                          <w:sz w:val="24"/>
                          <w:szCs w:val="24"/>
                          <w:lang w:eastAsia="en-US"/>
                        </w:rPr>
                        <w:t xml:space="preserve">C. </w:t>
                      </w:r>
                      <w:r w:rsidR="00812F0F" w:rsidRPr="00812F0F">
                        <w:rPr>
                          <w:rFonts w:ascii="Cambria" w:eastAsia="Times New Roman" w:hAnsi="Cambria" w:cs="Times New Roman"/>
                          <w:b/>
                          <w:sz w:val="24"/>
                          <w:szCs w:val="24"/>
                          <w:lang w:eastAsia="en-US"/>
                        </w:rPr>
                        <w:t>Contribución al perfil de egreso y profesional y r</w:t>
                      </w:r>
                      <w:r w:rsidRPr="00812F0F">
                        <w:rPr>
                          <w:rFonts w:ascii="Cambria" w:eastAsia="Times New Roman" w:hAnsi="Cambria" w:cs="Times New Roman"/>
                          <w:b/>
                          <w:sz w:val="24"/>
                          <w:szCs w:val="24"/>
                          <w:lang w:eastAsia="en-US"/>
                        </w:rPr>
                        <w:t xml:space="preserve">elación con </w:t>
                      </w:r>
                      <w:r w:rsidR="00BE1F43" w:rsidRPr="00812F0F">
                        <w:rPr>
                          <w:rFonts w:ascii="Cambria" w:eastAsia="Times New Roman" w:hAnsi="Cambria" w:cs="Times New Roman"/>
                          <w:b/>
                          <w:sz w:val="24"/>
                          <w:szCs w:val="24"/>
                          <w:lang w:eastAsia="en-US"/>
                        </w:rPr>
                        <w:t>las competencias genéricas de la UTPL</w:t>
                      </w:r>
                      <w:r w:rsidR="00812F0F" w:rsidRPr="00812F0F">
                        <w:rPr>
                          <w:rFonts w:ascii="Cambria" w:eastAsia="Times New Roman" w:hAnsi="Cambria" w:cs="Times New Roman"/>
                          <w:b/>
                          <w:sz w:val="24"/>
                          <w:szCs w:val="24"/>
                          <w:lang w:eastAsia="en-US"/>
                        </w:rPr>
                        <w:t xml:space="preserve"> </w:t>
                      </w:r>
                    </w:p>
                  </w:txbxContent>
                </v:textbox>
                <w10:anchorlock/>
              </v:rect>
            </w:pict>
          </mc:Fallback>
        </mc:AlternateContent>
      </w:r>
    </w:p>
    <w:p w14:paraId="19E0AFD3" w14:textId="77777777" w:rsidR="00621D59" w:rsidRPr="00812F0F" w:rsidRDefault="00621D59" w:rsidP="00812F0F">
      <w:pPr>
        <w:spacing w:line="69" w:lineRule="exact"/>
        <w:rPr>
          <w:rFonts w:ascii="Arial Narrow" w:eastAsia="Times New Roman" w:hAnsi="Arial Narrow"/>
          <w:sz w:val="22"/>
          <w:szCs w:val="22"/>
        </w:rPr>
      </w:pPr>
    </w:p>
    <w:tbl>
      <w:tblPr>
        <w:tblStyle w:val="Tablaconcuadrcula"/>
        <w:tblW w:w="15021" w:type="dxa"/>
        <w:tblLook w:val="04A0" w:firstRow="1" w:lastRow="0" w:firstColumn="1" w:lastColumn="0" w:noHBand="0" w:noVBand="1"/>
      </w:tblPr>
      <w:tblGrid>
        <w:gridCol w:w="3539"/>
        <w:gridCol w:w="2126"/>
        <w:gridCol w:w="2835"/>
        <w:gridCol w:w="3261"/>
        <w:gridCol w:w="3260"/>
      </w:tblGrid>
      <w:tr w:rsidR="00621D59" w:rsidRPr="00812F0F" w14:paraId="57D7CDA1" w14:textId="77777777" w:rsidTr="00EB0DE6">
        <w:trPr>
          <w:trHeight w:val="353"/>
        </w:trPr>
        <w:tc>
          <w:tcPr>
            <w:tcW w:w="3539" w:type="dxa"/>
            <w:vAlign w:val="center"/>
          </w:tcPr>
          <w:p w14:paraId="445BD4EE" w14:textId="3520C242" w:rsidR="00621D59" w:rsidRPr="00812F0F" w:rsidRDefault="00621D59" w:rsidP="00812F0F">
            <w:pPr>
              <w:rPr>
                <w:rFonts w:ascii="Arial Narrow" w:hAnsi="Arial Narrow" w:cs="Tahoma"/>
                <w:b/>
                <w:sz w:val="22"/>
                <w:szCs w:val="22"/>
              </w:rPr>
            </w:pPr>
            <w:r w:rsidRPr="00812F0F">
              <w:rPr>
                <w:rFonts w:ascii="Arial Narrow" w:hAnsi="Arial Narrow"/>
                <w:b/>
                <w:sz w:val="22"/>
                <w:szCs w:val="22"/>
              </w:rPr>
              <w:t>Resultados de aprendizaje de la asignatura</w:t>
            </w:r>
          </w:p>
        </w:tc>
        <w:tc>
          <w:tcPr>
            <w:tcW w:w="2126" w:type="dxa"/>
            <w:vAlign w:val="center"/>
          </w:tcPr>
          <w:p w14:paraId="289EC45D" w14:textId="77777777" w:rsidR="00621D59" w:rsidRPr="00812F0F" w:rsidRDefault="00621D59" w:rsidP="00812F0F">
            <w:pPr>
              <w:rPr>
                <w:rFonts w:ascii="Arial Narrow" w:hAnsi="Arial Narrow"/>
                <w:b/>
                <w:sz w:val="22"/>
                <w:szCs w:val="22"/>
              </w:rPr>
            </w:pPr>
            <w:r w:rsidRPr="00812F0F">
              <w:rPr>
                <w:rFonts w:ascii="Arial Narrow" w:hAnsi="Arial Narrow"/>
                <w:b/>
                <w:sz w:val="22"/>
                <w:szCs w:val="22"/>
              </w:rPr>
              <w:t>Contribución</w:t>
            </w:r>
          </w:p>
          <w:p w14:paraId="12048A8D" w14:textId="6DDFEE90" w:rsidR="00621D59" w:rsidRPr="00812F0F" w:rsidRDefault="00621D59" w:rsidP="00812F0F">
            <w:pPr>
              <w:rPr>
                <w:rFonts w:ascii="Arial Narrow" w:hAnsi="Arial Narrow" w:cs="Tahoma"/>
                <w:b/>
                <w:sz w:val="22"/>
                <w:szCs w:val="22"/>
              </w:rPr>
            </w:pPr>
            <w:r w:rsidRPr="00812F0F">
              <w:rPr>
                <w:rFonts w:ascii="Arial Narrow" w:hAnsi="Arial Narrow"/>
                <w:b/>
                <w:sz w:val="22"/>
                <w:szCs w:val="22"/>
              </w:rPr>
              <w:t>(inicial, medio, final)</w:t>
            </w:r>
          </w:p>
        </w:tc>
        <w:tc>
          <w:tcPr>
            <w:tcW w:w="2835" w:type="dxa"/>
            <w:vAlign w:val="center"/>
          </w:tcPr>
          <w:p w14:paraId="5343FFC4" w14:textId="42CFEECB" w:rsidR="00621D59" w:rsidRPr="00812F0F" w:rsidRDefault="00621D59" w:rsidP="00812F0F">
            <w:pPr>
              <w:rPr>
                <w:rFonts w:ascii="Arial Narrow" w:hAnsi="Arial Narrow" w:cs="Tahoma"/>
                <w:b/>
                <w:sz w:val="22"/>
                <w:szCs w:val="22"/>
              </w:rPr>
            </w:pPr>
            <w:r w:rsidRPr="00812F0F">
              <w:rPr>
                <w:rFonts w:ascii="Arial Narrow" w:hAnsi="Arial Narrow"/>
                <w:b/>
                <w:sz w:val="22"/>
                <w:szCs w:val="22"/>
              </w:rPr>
              <w:t>Competencia/s del perfil profesional</w:t>
            </w:r>
          </w:p>
        </w:tc>
        <w:tc>
          <w:tcPr>
            <w:tcW w:w="3261" w:type="dxa"/>
            <w:vAlign w:val="center"/>
          </w:tcPr>
          <w:p w14:paraId="72B7D30C" w14:textId="3E08AB8D" w:rsidR="00621D59" w:rsidRPr="00812F0F" w:rsidRDefault="00621D59" w:rsidP="00812F0F">
            <w:pPr>
              <w:rPr>
                <w:rFonts w:ascii="Arial Narrow" w:hAnsi="Arial Narrow" w:cs="Tahoma"/>
                <w:b/>
                <w:sz w:val="22"/>
                <w:szCs w:val="22"/>
              </w:rPr>
            </w:pPr>
            <w:r w:rsidRPr="00812F0F">
              <w:rPr>
                <w:rFonts w:ascii="Arial Narrow" w:hAnsi="Arial Narrow"/>
                <w:b/>
                <w:sz w:val="22"/>
                <w:szCs w:val="22"/>
              </w:rPr>
              <w:t>Resultado/s de aprendizaje del perfil de egreso</w:t>
            </w:r>
          </w:p>
        </w:tc>
        <w:tc>
          <w:tcPr>
            <w:tcW w:w="3260" w:type="dxa"/>
            <w:vAlign w:val="center"/>
          </w:tcPr>
          <w:p w14:paraId="11287331" w14:textId="19875C07" w:rsidR="00621D59" w:rsidRPr="00812F0F" w:rsidRDefault="00621D59" w:rsidP="00812F0F">
            <w:pPr>
              <w:rPr>
                <w:rFonts w:ascii="Arial Narrow" w:hAnsi="Arial Narrow" w:cs="Tahoma"/>
                <w:b/>
                <w:sz w:val="22"/>
                <w:szCs w:val="22"/>
              </w:rPr>
            </w:pPr>
            <w:r w:rsidRPr="00812F0F">
              <w:rPr>
                <w:rFonts w:ascii="Arial Narrow" w:hAnsi="Arial Narrow" w:cs="Tahoma"/>
                <w:b/>
                <w:sz w:val="22"/>
                <w:szCs w:val="22"/>
              </w:rPr>
              <w:t>Competencia(s) genérica(s) (habilidades blandas)</w:t>
            </w:r>
            <w:r w:rsidR="00957A3E">
              <w:rPr>
                <w:rFonts w:ascii="Arial Narrow" w:hAnsi="Arial Narrow" w:cs="Tahoma"/>
                <w:b/>
                <w:sz w:val="22"/>
                <w:szCs w:val="22"/>
              </w:rPr>
              <w:t>*</w:t>
            </w:r>
          </w:p>
        </w:tc>
      </w:tr>
      <w:tr w:rsidR="00621D59" w:rsidRPr="00812F0F" w14:paraId="1E9CCE9C" w14:textId="77777777" w:rsidTr="00621D59">
        <w:tc>
          <w:tcPr>
            <w:tcW w:w="3539" w:type="dxa"/>
          </w:tcPr>
          <w:p w14:paraId="0CF8877D" w14:textId="4F085579" w:rsidR="00621D59" w:rsidRPr="00812F0F" w:rsidRDefault="00621D59" w:rsidP="00812F0F">
            <w:pPr>
              <w:jc w:val="both"/>
              <w:rPr>
                <w:rFonts w:ascii="Arial Narrow" w:hAnsi="Arial Narrow" w:cs="Tahoma"/>
                <w:b/>
                <w:sz w:val="22"/>
                <w:szCs w:val="22"/>
              </w:rPr>
            </w:pPr>
          </w:p>
        </w:tc>
        <w:tc>
          <w:tcPr>
            <w:tcW w:w="2126" w:type="dxa"/>
          </w:tcPr>
          <w:p w14:paraId="35726C66" w14:textId="77777777" w:rsidR="00621D59" w:rsidRPr="00812F0F" w:rsidRDefault="00621D59" w:rsidP="00812F0F">
            <w:pPr>
              <w:jc w:val="both"/>
              <w:rPr>
                <w:rFonts w:ascii="Arial Narrow" w:hAnsi="Arial Narrow" w:cs="Tahoma"/>
                <w:b/>
                <w:sz w:val="22"/>
                <w:szCs w:val="22"/>
              </w:rPr>
            </w:pPr>
          </w:p>
        </w:tc>
        <w:tc>
          <w:tcPr>
            <w:tcW w:w="2835" w:type="dxa"/>
          </w:tcPr>
          <w:p w14:paraId="01B5626B" w14:textId="77777777" w:rsidR="00621D59" w:rsidRPr="00812F0F" w:rsidRDefault="00621D59" w:rsidP="00812F0F">
            <w:pPr>
              <w:jc w:val="both"/>
              <w:rPr>
                <w:rFonts w:ascii="Arial Narrow" w:hAnsi="Arial Narrow" w:cs="Tahoma"/>
                <w:b/>
                <w:sz w:val="22"/>
                <w:szCs w:val="22"/>
              </w:rPr>
            </w:pPr>
          </w:p>
        </w:tc>
        <w:tc>
          <w:tcPr>
            <w:tcW w:w="3261" w:type="dxa"/>
          </w:tcPr>
          <w:p w14:paraId="268D62C9" w14:textId="77777777" w:rsidR="00621D59" w:rsidRPr="00812F0F" w:rsidRDefault="00621D59" w:rsidP="00812F0F">
            <w:pPr>
              <w:jc w:val="both"/>
              <w:rPr>
                <w:rFonts w:ascii="Arial Narrow" w:hAnsi="Arial Narrow" w:cs="Tahoma"/>
                <w:b/>
                <w:sz w:val="22"/>
                <w:szCs w:val="22"/>
              </w:rPr>
            </w:pPr>
          </w:p>
        </w:tc>
        <w:tc>
          <w:tcPr>
            <w:tcW w:w="3260" w:type="dxa"/>
          </w:tcPr>
          <w:p w14:paraId="1913908A" w14:textId="77777777" w:rsidR="00621D59" w:rsidRPr="00812F0F" w:rsidRDefault="00621D59" w:rsidP="00812F0F">
            <w:pPr>
              <w:jc w:val="both"/>
              <w:rPr>
                <w:rFonts w:ascii="Arial Narrow" w:hAnsi="Arial Narrow" w:cs="Tahoma"/>
                <w:b/>
                <w:sz w:val="22"/>
                <w:szCs w:val="22"/>
              </w:rPr>
            </w:pPr>
          </w:p>
        </w:tc>
      </w:tr>
      <w:tr w:rsidR="00621D59" w:rsidRPr="00812F0F" w14:paraId="07EEE588" w14:textId="77777777" w:rsidTr="00621D59">
        <w:tc>
          <w:tcPr>
            <w:tcW w:w="3539" w:type="dxa"/>
          </w:tcPr>
          <w:p w14:paraId="00AEED4C" w14:textId="72A813A1" w:rsidR="00621D59" w:rsidRPr="00812F0F" w:rsidRDefault="00621D59" w:rsidP="00812F0F">
            <w:pPr>
              <w:jc w:val="both"/>
              <w:rPr>
                <w:rFonts w:ascii="Arial Narrow" w:hAnsi="Arial Narrow" w:cs="Tahoma"/>
                <w:b/>
                <w:sz w:val="22"/>
                <w:szCs w:val="22"/>
              </w:rPr>
            </w:pPr>
          </w:p>
        </w:tc>
        <w:tc>
          <w:tcPr>
            <w:tcW w:w="2126" w:type="dxa"/>
          </w:tcPr>
          <w:p w14:paraId="51D2400B" w14:textId="77777777" w:rsidR="00621D59" w:rsidRPr="00812F0F" w:rsidRDefault="00621D59" w:rsidP="00812F0F">
            <w:pPr>
              <w:jc w:val="both"/>
              <w:rPr>
                <w:rFonts w:ascii="Arial Narrow" w:hAnsi="Arial Narrow" w:cs="Tahoma"/>
                <w:b/>
                <w:sz w:val="22"/>
                <w:szCs w:val="22"/>
              </w:rPr>
            </w:pPr>
          </w:p>
        </w:tc>
        <w:tc>
          <w:tcPr>
            <w:tcW w:w="2835" w:type="dxa"/>
          </w:tcPr>
          <w:p w14:paraId="09EFD21F" w14:textId="77777777" w:rsidR="00621D59" w:rsidRPr="00812F0F" w:rsidRDefault="00621D59" w:rsidP="00812F0F">
            <w:pPr>
              <w:jc w:val="both"/>
              <w:rPr>
                <w:rFonts w:ascii="Arial Narrow" w:hAnsi="Arial Narrow" w:cs="Tahoma"/>
                <w:b/>
                <w:sz w:val="22"/>
                <w:szCs w:val="22"/>
              </w:rPr>
            </w:pPr>
          </w:p>
        </w:tc>
        <w:tc>
          <w:tcPr>
            <w:tcW w:w="3261" w:type="dxa"/>
          </w:tcPr>
          <w:p w14:paraId="505CB252" w14:textId="77777777" w:rsidR="00621D59" w:rsidRPr="00812F0F" w:rsidRDefault="00621D59" w:rsidP="00812F0F">
            <w:pPr>
              <w:jc w:val="both"/>
              <w:rPr>
                <w:rFonts w:ascii="Arial Narrow" w:hAnsi="Arial Narrow" w:cs="Tahoma"/>
                <w:b/>
                <w:sz w:val="22"/>
                <w:szCs w:val="22"/>
              </w:rPr>
            </w:pPr>
          </w:p>
        </w:tc>
        <w:tc>
          <w:tcPr>
            <w:tcW w:w="3260" w:type="dxa"/>
          </w:tcPr>
          <w:p w14:paraId="0F31E36F" w14:textId="77777777" w:rsidR="00621D59" w:rsidRPr="00812F0F" w:rsidRDefault="00621D59" w:rsidP="00812F0F">
            <w:pPr>
              <w:jc w:val="both"/>
              <w:rPr>
                <w:rFonts w:ascii="Arial Narrow" w:hAnsi="Arial Narrow" w:cs="Tahoma"/>
                <w:b/>
                <w:sz w:val="22"/>
                <w:szCs w:val="22"/>
              </w:rPr>
            </w:pPr>
          </w:p>
        </w:tc>
      </w:tr>
      <w:tr w:rsidR="00EB0DE6" w:rsidRPr="00812F0F" w14:paraId="71B16733" w14:textId="77777777" w:rsidTr="00621D59">
        <w:tc>
          <w:tcPr>
            <w:tcW w:w="3539" w:type="dxa"/>
          </w:tcPr>
          <w:p w14:paraId="1AB0365D" w14:textId="77777777" w:rsidR="00EB0DE6" w:rsidRPr="00812F0F" w:rsidRDefault="00EB0DE6" w:rsidP="00812F0F">
            <w:pPr>
              <w:jc w:val="both"/>
              <w:rPr>
                <w:rFonts w:ascii="Arial Narrow" w:hAnsi="Arial Narrow" w:cs="Tahoma"/>
                <w:b/>
                <w:sz w:val="22"/>
                <w:szCs w:val="22"/>
              </w:rPr>
            </w:pPr>
          </w:p>
        </w:tc>
        <w:tc>
          <w:tcPr>
            <w:tcW w:w="2126" w:type="dxa"/>
          </w:tcPr>
          <w:p w14:paraId="752243E1" w14:textId="77777777" w:rsidR="00EB0DE6" w:rsidRPr="00812F0F" w:rsidRDefault="00EB0DE6" w:rsidP="00812F0F">
            <w:pPr>
              <w:jc w:val="both"/>
              <w:rPr>
                <w:rFonts w:ascii="Arial Narrow" w:hAnsi="Arial Narrow" w:cs="Tahoma"/>
                <w:b/>
                <w:sz w:val="22"/>
                <w:szCs w:val="22"/>
              </w:rPr>
            </w:pPr>
          </w:p>
        </w:tc>
        <w:tc>
          <w:tcPr>
            <w:tcW w:w="2835" w:type="dxa"/>
          </w:tcPr>
          <w:p w14:paraId="3E93147C" w14:textId="77777777" w:rsidR="00EB0DE6" w:rsidRPr="00812F0F" w:rsidRDefault="00EB0DE6" w:rsidP="00812F0F">
            <w:pPr>
              <w:jc w:val="both"/>
              <w:rPr>
                <w:rFonts w:ascii="Arial Narrow" w:hAnsi="Arial Narrow" w:cs="Tahoma"/>
                <w:b/>
                <w:sz w:val="22"/>
                <w:szCs w:val="22"/>
              </w:rPr>
            </w:pPr>
          </w:p>
        </w:tc>
        <w:tc>
          <w:tcPr>
            <w:tcW w:w="3261" w:type="dxa"/>
          </w:tcPr>
          <w:p w14:paraId="2B85BBBB" w14:textId="77777777" w:rsidR="00EB0DE6" w:rsidRPr="00812F0F" w:rsidRDefault="00EB0DE6" w:rsidP="00812F0F">
            <w:pPr>
              <w:jc w:val="both"/>
              <w:rPr>
                <w:rFonts w:ascii="Arial Narrow" w:hAnsi="Arial Narrow" w:cs="Tahoma"/>
                <w:b/>
                <w:sz w:val="22"/>
                <w:szCs w:val="22"/>
              </w:rPr>
            </w:pPr>
          </w:p>
        </w:tc>
        <w:tc>
          <w:tcPr>
            <w:tcW w:w="3260" w:type="dxa"/>
          </w:tcPr>
          <w:p w14:paraId="447FB0E0" w14:textId="77777777" w:rsidR="00EB0DE6" w:rsidRPr="00812F0F" w:rsidRDefault="00EB0DE6" w:rsidP="00812F0F">
            <w:pPr>
              <w:jc w:val="both"/>
              <w:rPr>
                <w:rFonts w:ascii="Arial Narrow" w:hAnsi="Arial Narrow" w:cs="Tahoma"/>
                <w:b/>
                <w:sz w:val="22"/>
                <w:szCs w:val="22"/>
              </w:rPr>
            </w:pPr>
          </w:p>
        </w:tc>
      </w:tr>
    </w:tbl>
    <w:p w14:paraId="0678FACD" w14:textId="55A53352" w:rsidR="00957A3E" w:rsidRPr="00957A3E" w:rsidRDefault="00957A3E" w:rsidP="00875BE9">
      <w:pPr>
        <w:spacing w:after="240"/>
        <w:jc w:val="both"/>
        <w:rPr>
          <w:rFonts w:ascii="Arial Narrow" w:hAnsi="Arial Narrow" w:cs="Tahoma"/>
          <w:bCs/>
          <w:sz w:val="22"/>
          <w:szCs w:val="22"/>
        </w:rPr>
      </w:pPr>
      <w:r>
        <w:rPr>
          <w:rFonts w:ascii="Arial Narrow" w:hAnsi="Arial Narrow" w:cs="Tahoma"/>
          <w:b/>
          <w:sz w:val="22"/>
          <w:szCs w:val="22"/>
        </w:rPr>
        <w:t>*</w:t>
      </w:r>
      <w:r w:rsidRPr="00957A3E">
        <w:rPr>
          <w:rFonts w:ascii="Arial Narrow" w:hAnsi="Arial Narrow" w:cs="Tahoma"/>
          <w:bCs/>
          <w:sz w:val="22"/>
          <w:szCs w:val="22"/>
        </w:rPr>
        <w:t>Aplica para carreras nuevas</w:t>
      </w:r>
    </w:p>
    <w:p w14:paraId="6E39B97E" w14:textId="36D119D6" w:rsidR="001B706F" w:rsidRPr="00812F0F" w:rsidRDefault="00957A3E" w:rsidP="00875BE9">
      <w:pPr>
        <w:spacing w:after="240"/>
        <w:jc w:val="both"/>
        <w:rPr>
          <w:rFonts w:ascii="Arial Narrow" w:hAnsi="Arial Narrow" w:cs="Tahoma"/>
          <w:b/>
          <w:sz w:val="22"/>
          <w:szCs w:val="22"/>
        </w:rPr>
      </w:pPr>
      <w:r w:rsidRPr="00812F0F">
        <w:rPr>
          <w:rFonts w:ascii="Arial Narrow" w:hAnsi="Arial Narrow"/>
          <w:noProof/>
          <w:sz w:val="22"/>
          <w:szCs w:val="22"/>
        </w:rPr>
        <mc:AlternateContent>
          <mc:Choice Requires="wps">
            <w:drawing>
              <wp:inline distT="0" distB="0" distL="0" distR="0" wp14:anchorId="43FFECDA" wp14:editId="102E6140">
                <wp:extent cx="9556750" cy="317500"/>
                <wp:effectExtent l="0" t="0" r="19050" b="12700"/>
                <wp:docPr id="1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56750" cy="317500"/>
                        </a:xfrm>
                        <a:prstGeom prst="rect">
                          <a:avLst/>
                        </a:prstGeom>
                        <a:solidFill>
                          <a:srgbClr val="C0C0C0"/>
                        </a:solidFill>
                        <a:ln w="9525">
                          <a:solidFill>
                            <a:srgbClr val="FFFFFF"/>
                          </a:solidFill>
                          <a:miter lim="800000"/>
                          <a:headEnd/>
                          <a:tailEnd/>
                        </a:ln>
                      </wps:spPr>
                      <wps:txbx>
                        <w:txbxContent>
                          <w:p w14:paraId="6907438D" w14:textId="26D50E76" w:rsidR="00506E33" w:rsidRDefault="00EB0DE6" w:rsidP="001B706F">
                            <w:r w:rsidRPr="00812F0F">
                              <w:rPr>
                                <w:rFonts w:ascii="Cambria" w:eastAsia="Times New Roman" w:hAnsi="Cambria" w:cs="Times New Roman"/>
                                <w:b/>
                                <w:sz w:val="24"/>
                                <w:szCs w:val="24"/>
                                <w:lang w:eastAsia="en-US"/>
                              </w:rPr>
                              <w:t>D</w:t>
                            </w:r>
                            <w:r w:rsidR="00506E33" w:rsidRPr="00812F0F">
                              <w:rPr>
                                <w:rFonts w:ascii="Cambria" w:eastAsia="Times New Roman" w:hAnsi="Cambria" w:cs="Times New Roman"/>
                                <w:b/>
                                <w:sz w:val="24"/>
                                <w:szCs w:val="24"/>
                                <w:lang w:eastAsia="en-US"/>
                              </w:rPr>
                              <w:t>.</w:t>
                            </w:r>
                            <w:r w:rsidR="006E0CF7">
                              <w:rPr>
                                <w:rFonts w:ascii="Cambria" w:eastAsia="Times New Roman" w:hAnsi="Cambria" w:cs="Times New Roman"/>
                                <w:b/>
                                <w:sz w:val="24"/>
                                <w:szCs w:val="24"/>
                                <w:lang w:eastAsia="en-US"/>
                              </w:rPr>
                              <w:t xml:space="preserve"> </w:t>
                            </w:r>
                            <w:r w:rsidR="003A612A">
                              <w:rPr>
                                <w:rFonts w:ascii="Cambria" w:eastAsia="Times New Roman" w:hAnsi="Cambria" w:cs="Times New Roman"/>
                                <w:b/>
                                <w:sz w:val="24"/>
                                <w:szCs w:val="24"/>
                                <w:lang w:eastAsia="en-US"/>
                              </w:rPr>
                              <w:t>Programación del proceso de aprendizaje de la asignatura</w:t>
                            </w:r>
                          </w:p>
                        </w:txbxContent>
                      </wps:txbx>
                      <wps:bodyPr rot="0" vert="horz" wrap="square" lIns="91440" tIns="45720" rIns="91440" bIns="45720" anchor="t" anchorCtr="0" upright="1">
                        <a:noAutofit/>
                      </wps:bodyPr>
                    </wps:wsp>
                  </a:graphicData>
                </a:graphic>
              </wp:inline>
            </w:drawing>
          </mc:Choice>
          <mc:Fallback>
            <w:pict>
              <v:rect w14:anchorId="43FFECDA" id="Rectangle 5" o:spid="_x0000_s1029" style="width:752.5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" fillcolor="silver" strokecolor="white">
                <v:textbox>
                  <w:txbxContent>
                    <w:p w14:paraId="6907438D" w14:textId="26D50E76" w:rsidR="00506E33" w:rsidRDefault="00EB0DE6" w:rsidP="001B706F">
                      <w:r w:rsidRPr="00812F0F">
                        <w:rPr>
                          <w:rFonts w:ascii="Cambria" w:eastAsia="Times New Roman" w:hAnsi="Cambria" w:cs="Times New Roman"/>
                          <w:b/>
                          <w:sz w:val="24"/>
                          <w:szCs w:val="24"/>
                          <w:lang w:eastAsia="en-US"/>
                        </w:rPr>
                        <w:t>D</w:t>
                      </w:r>
                      <w:r w:rsidR="00506E33" w:rsidRPr="00812F0F">
                        <w:rPr>
                          <w:rFonts w:ascii="Cambria" w:eastAsia="Times New Roman" w:hAnsi="Cambria" w:cs="Times New Roman"/>
                          <w:b/>
                          <w:sz w:val="24"/>
                          <w:szCs w:val="24"/>
                          <w:lang w:eastAsia="en-US"/>
                        </w:rPr>
                        <w:t>.</w:t>
                      </w:r>
                      <w:r w:rsidR="006E0CF7">
                        <w:rPr>
                          <w:rFonts w:ascii="Cambria" w:eastAsia="Times New Roman" w:hAnsi="Cambria" w:cs="Times New Roman"/>
                          <w:b/>
                          <w:sz w:val="24"/>
                          <w:szCs w:val="24"/>
                          <w:lang w:eastAsia="en-US"/>
                        </w:rPr>
                        <w:t xml:space="preserve"> </w:t>
                      </w:r>
                      <w:r w:rsidR="003A612A">
                        <w:rPr>
                          <w:rFonts w:ascii="Cambria" w:eastAsia="Times New Roman" w:hAnsi="Cambria" w:cs="Times New Roman"/>
                          <w:b/>
                          <w:sz w:val="24"/>
                          <w:szCs w:val="24"/>
                          <w:lang w:eastAsia="en-US"/>
                        </w:rPr>
                        <w:t>Programación del proceso de aprendizaje de la asignatura</w:t>
                      </w:r>
                    </w:p>
                  </w:txbxContent>
                </v:textbox>
                <w10:anchorlock/>
              </v:rect>
            </w:pict>
          </mc:Fallback>
        </mc:AlternateContent>
      </w:r>
    </w:p>
    <w:p w14:paraId="69040AF4" w14:textId="5B2B1B78" w:rsidR="00BE1F43" w:rsidRPr="00812F0F" w:rsidRDefault="00BE1F43" w:rsidP="00E074CB">
      <w:pPr>
        <w:pStyle w:val="Prrafodelista"/>
        <w:numPr>
          <w:ilvl w:val="0"/>
          <w:numId w:val="43"/>
        </w:numPr>
        <w:spacing w:after="240"/>
        <w:jc w:val="both"/>
        <w:rPr>
          <w:rFonts w:ascii="Arial Narrow" w:hAnsi="Arial Narrow" w:cs="Tahoma"/>
          <w:b/>
          <w:sz w:val="22"/>
          <w:szCs w:val="22"/>
        </w:rPr>
      </w:pPr>
      <w:r w:rsidRPr="00812F0F">
        <w:rPr>
          <w:rFonts w:ascii="Arial Narrow" w:hAnsi="Arial Narrow" w:cs="Tahoma"/>
          <w:b/>
          <w:sz w:val="22"/>
          <w:szCs w:val="22"/>
        </w:rPr>
        <w:t>Descripción de la secuencia didáctica</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3"/>
        <w:gridCol w:w="7230"/>
      </w:tblGrid>
      <w:tr w:rsidR="00BD0635" w:rsidRPr="00812F0F" w14:paraId="15D570D0" w14:textId="77777777">
        <w:trPr>
          <w:trHeight w:val="557"/>
        </w:trPr>
        <w:tc>
          <w:tcPr>
            <w:tcW w:w="15163" w:type="dxa"/>
            <w:gridSpan w:val="2"/>
            <w:shd w:val="clear" w:color="auto" w:fill="E7E6E6" w:themeFill="background2"/>
            <w:vAlign w:val="center"/>
          </w:tcPr>
          <w:p w14:paraId="1E1E920B" w14:textId="419AF6E0" w:rsidR="00BD0635" w:rsidRPr="00547804" w:rsidRDefault="00BD0635" w:rsidP="00812F0F">
            <w:pPr>
              <w:pStyle w:val="Prrafodelista"/>
              <w:ind w:left="0"/>
              <w:rPr>
                <w:rFonts w:ascii="Arial Narrow" w:hAnsi="Arial Narrow"/>
                <w:b/>
                <w:sz w:val="22"/>
                <w:szCs w:val="22"/>
              </w:rPr>
            </w:pPr>
            <w:r w:rsidRPr="00547804">
              <w:rPr>
                <w:rFonts w:ascii="Arial Narrow" w:hAnsi="Arial Narrow"/>
                <w:b/>
                <w:sz w:val="22"/>
                <w:szCs w:val="22"/>
              </w:rPr>
              <w:t>Resultado de aprendizaje de la asignatura:</w:t>
            </w:r>
          </w:p>
        </w:tc>
      </w:tr>
      <w:tr w:rsidR="00621D59" w:rsidRPr="00812F0F" w14:paraId="5BA09330" w14:textId="77777777" w:rsidTr="00CF0E7D">
        <w:trPr>
          <w:trHeight w:val="557"/>
        </w:trPr>
        <w:tc>
          <w:tcPr>
            <w:tcW w:w="7933" w:type="dxa"/>
            <w:shd w:val="clear" w:color="auto" w:fill="E7E6E6" w:themeFill="background2"/>
            <w:vAlign w:val="center"/>
          </w:tcPr>
          <w:p w14:paraId="31D3E74F" w14:textId="77777777" w:rsidR="00621D59" w:rsidRPr="00812F0F" w:rsidRDefault="00621D59" w:rsidP="00812F0F">
            <w:pPr>
              <w:jc w:val="both"/>
              <w:rPr>
                <w:rFonts w:ascii="Arial Narrow" w:hAnsi="Arial Narrow" w:cs="Tahoma"/>
                <w:b/>
                <w:sz w:val="22"/>
                <w:szCs w:val="22"/>
              </w:rPr>
            </w:pPr>
            <w:r w:rsidRPr="00812F0F">
              <w:rPr>
                <w:rFonts w:ascii="Arial Narrow" w:hAnsi="Arial Narrow" w:cs="Tahoma"/>
                <w:b/>
                <w:sz w:val="22"/>
                <w:szCs w:val="22"/>
              </w:rPr>
              <w:t>Metodología(s) activa(s)</w:t>
            </w:r>
          </w:p>
          <w:p w14:paraId="295D9745" w14:textId="77777777" w:rsidR="00621D59" w:rsidRPr="00812F0F" w:rsidRDefault="00621D59" w:rsidP="00812F0F">
            <w:pPr>
              <w:jc w:val="both"/>
              <w:rPr>
                <w:rFonts w:ascii="Arial Narrow" w:hAnsi="Arial Narrow" w:cs="Tahoma"/>
                <w:b/>
                <w:sz w:val="22"/>
                <w:szCs w:val="22"/>
              </w:rPr>
            </w:pPr>
            <w:r w:rsidRPr="00812F0F">
              <w:rPr>
                <w:rFonts w:ascii="Arial Narrow" w:hAnsi="Arial Narrow" w:cs="Tahoma"/>
                <w:b/>
                <w:sz w:val="22"/>
                <w:szCs w:val="22"/>
              </w:rPr>
              <w:t>…</w:t>
            </w:r>
          </w:p>
          <w:p w14:paraId="0680F62E" w14:textId="77777777" w:rsidR="00621D59" w:rsidRPr="00812F0F" w:rsidRDefault="00621D59" w:rsidP="00812F0F">
            <w:pPr>
              <w:ind w:left="1004"/>
              <w:jc w:val="both"/>
              <w:rPr>
                <w:rFonts w:ascii="Arial Narrow" w:hAnsi="Arial Narrow" w:cs="Tahoma"/>
                <w:b/>
                <w:sz w:val="22"/>
                <w:szCs w:val="22"/>
              </w:rPr>
            </w:pPr>
          </w:p>
          <w:p w14:paraId="061D6C64" w14:textId="5D2BA11E" w:rsidR="00621D59" w:rsidRPr="00812F0F" w:rsidRDefault="00621D59" w:rsidP="00812F0F">
            <w:pPr>
              <w:pStyle w:val="Prrafodelista"/>
              <w:ind w:left="0"/>
              <w:rPr>
                <w:rFonts w:ascii="Arial Narrow" w:hAnsi="Arial Narrow"/>
                <w:b/>
              </w:rPr>
            </w:pPr>
          </w:p>
        </w:tc>
        <w:tc>
          <w:tcPr>
            <w:tcW w:w="7230" w:type="dxa"/>
            <w:shd w:val="clear" w:color="auto" w:fill="E7E6E6" w:themeFill="background2"/>
            <w:vAlign w:val="center"/>
          </w:tcPr>
          <w:p w14:paraId="6DD0D450" w14:textId="77777777" w:rsidR="00621D59" w:rsidRPr="00812F0F" w:rsidRDefault="00621D59" w:rsidP="00812F0F">
            <w:pPr>
              <w:jc w:val="both"/>
              <w:rPr>
                <w:rFonts w:ascii="Arial Narrow" w:hAnsi="Arial Narrow" w:cs="Tahoma"/>
                <w:b/>
                <w:sz w:val="22"/>
                <w:szCs w:val="22"/>
              </w:rPr>
            </w:pPr>
            <w:r w:rsidRPr="00812F0F">
              <w:rPr>
                <w:rFonts w:ascii="Arial Narrow" w:hAnsi="Arial Narrow" w:cs="Tahoma"/>
                <w:b/>
                <w:sz w:val="22"/>
                <w:szCs w:val="22"/>
              </w:rPr>
              <w:t>Tecnologías del aprendizaje  y conocimiento  - TAC</w:t>
            </w:r>
          </w:p>
          <w:p w14:paraId="7F6DE7C9" w14:textId="77777777" w:rsidR="00621D59" w:rsidRPr="00812F0F" w:rsidRDefault="00621D59" w:rsidP="00812F0F">
            <w:pPr>
              <w:jc w:val="both"/>
              <w:rPr>
                <w:rFonts w:ascii="Arial Narrow" w:hAnsi="Arial Narrow" w:cs="Tahoma"/>
                <w:b/>
                <w:sz w:val="22"/>
                <w:szCs w:val="22"/>
              </w:rPr>
            </w:pPr>
          </w:p>
          <w:p w14:paraId="36620B6C" w14:textId="77777777" w:rsidR="00621D59" w:rsidRPr="00812F0F" w:rsidRDefault="00621D59" w:rsidP="00812F0F">
            <w:pPr>
              <w:rPr>
                <w:rFonts w:ascii="Arial Narrow" w:hAnsi="Arial Narrow" w:cs="Tahoma"/>
                <w:sz w:val="22"/>
                <w:szCs w:val="22"/>
              </w:rPr>
            </w:pPr>
            <w:r w:rsidRPr="00812F0F">
              <w:rPr>
                <w:rFonts w:ascii="Arial Narrow" w:hAnsi="Arial Narrow" w:cs="Tahoma"/>
                <w:sz w:val="22"/>
                <w:szCs w:val="22"/>
              </w:rPr>
              <w:t>…</w:t>
            </w:r>
          </w:p>
          <w:p w14:paraId="12442733" w14:textId="6A5CFC62" w:rsidR="00621D59" w:rsidRPr="00812F0F" w:rsidRDefault="00621D59" w:rsidP="00812F0F">
            <w:pPr>
              <w:pStyle w:val="Prrafodelista"/>
              <w:ind w:left="0"/>
              <w:rPr>
                <w:rFonts w:ascii="Arial Narrow" w:hAnsi="Arial Narrow"/>
                <w:b/>
              </w:rPr>
            </w:pPr>
            <w:r w:rsidRPr="00812F0F">
              <w:rPr>
                <w:rFonts w:ascii="Arial Narrow" w:hAnsi="Arial Narrow" w:cs="Tahoma"/>
                <w:sz w:val="22"/>
                <w:szCs w:val="22"/>
              </w:rPr>
              <w:t>…</w:t>
            </w:r>
          </w:p>
        </w:tc>
      </w:tr>
    </w:tbl>
    <w:p w14:paraId="3DC7F153" w14:textId="77777777" w:rsidR="00621D59" w:rsidRPr="00812F0F" w:rsidRDefault="00621D59" w:rsidP="00812F0F"/>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977"/>
        <w:gridCol w:w="708"/>
        <w:gridCol w:w="709"/>
        <w:gridCol w:w="709"/>
        <w:gridCol w:w="5528"/>
        <w:gridCol w:w="3686"/>
      </w:tblGrid>
      <w:tr w:rsidR="001A49A0" w:rsidRPr="00812F0F" w14:paraId="4D0356D0" w14:textId="77777777" w:rsidTr="001A49A0">
        <w:trPr>
          <w:trHeight w:val="455"/>
        </w:trPr>
        <w:tc>
          <w:tcPr>
            <w:tcW w:w="846" w:type="dxa"/>
            <w:vMerge w:val="restart"/>
            <w:shd w:val="clear" w:color="auto" w:fill="E7E6E6" w:themeFill="background2"/>
            <w:vAlign w:val="center"/>
          </w:tcPr>
          <w:p w14:paraId="7A7D4434" w14:textId="20687C82" w:rsidR="001A49A0" w:rsidRPr="00812F0F" w:rsidRDefault="001A49A0" w:rsidP="00812F0F">
            <w:pPr>
              <w:pStyle w:val="Prrafodelista"/>
              <w:ind w:left="0"/>
              <w:jc w:val="center"/>
              <w:rPr>
                <w:rFonts w:ascii="Arial Narrow" w:hAnsi="Arial Narrow"/>
                <w:b/>
              </w:rPr>
            </w:pPr>
            <w:r w:rsidRPr="00812F0F">
              <w:rPr>
                <w:rFonts w:ascii="Arial Narrow" w:hAnsi="Arial Narrow"/>
                <w:b/>
              </w:rPr>
              <w:t xml:space="preserve">Semana </w:t>
            </w:r>
          </w:p>
        </w:tc>
        <w:tc>
          <w:tcPr>
            <w:tcW w:w="2977" w:type="dxa"/>
            <w:vMerge w:val="restart"/>
            <w:shd w:val="clear" w:color="auto" w:fill="E7E6E6" w:themeFill="background2"/>
            <w:vAlign w:val="center"/>
          </w:tcPr>
          <w:p w14:paraId="11141FE2" w14:textId="6A919E26" w:rsidR="001A49A0" w:rsidRPr="00812F0F" w:rsidRDefault="001A49A0" w:rsidP="00812F0F">
            <w:pPr>
              <w:pStyle w:val="Prrafodelista"/>
              <w:ind w:left="0"/>
              <w:jc w:val="center"/>
              <w:rPr>
                <w:rFonts w:ascii="Arial Narrow" w:hAnsi="Arial Narrow"/>
                <w:b/>
              </w:rPr>
            </w:pPr>
            <w:r w:rsidRPr="00812F0F">
              <w:rPr>
                <w:rFonts w:ascii="Arial Narrow" w:hAnsi="Arial Narrow"/>
                <w:b/>
              </w:rPr>
              <w:t xml:space="preserve">Contenidos </w:t>
            </w:r>
          </w:p>
        </w:tc>
        <w:tc>
          <w:tcPr>
            <w:tcW w:w="2126" w:type="dxa"/>
            <w:gridSpan w:val="3"/>
            <w:shd w:val="clear" w:color="auto" w:fill="E7E6E6" w:themeFill="background2"/>
            <w:vAlign w:val="center"/>
          </w:tcPr>
          <w:p w14:paraId="55FA682B" w14:textId="69ED8207" w:rsidR="001A49A0" w:rsidRPr="00812F0F" w:rsidRDefault="001A49A0" w:rsidP="00812F0F">
            <w:pPr>
              <w:pStyle w:val="Prrafodelista"/>
              <w:ind w:left="0"/>
              <w:jc w:val="center"/>
              <w:rPr>
                <w:rFonts w:ascii="Arial Narrow" w:hAnsi="Arial Narrow"/>
                <w:b/>
                <w:color w:val="EE0000"/>
              </w:rPr>
            </w:pPr>
            <w:r w:rsidRPr="00812F0F">
              <w:rPr>
                <w:rFonts w:ascii="Arial Narrow" w:hAnsi="Arial Narrow"/>
                <w:b/>
              </w:rPr>
              <w:t xml:space="preserve">Número de horas por </w:t>
            </w:r>
            <w:r>
              <w:rPr>
                <w:rFonts w:ascii="Arial Narrow" w:hAnsi="Arial Narrow"/>
                <w:b/>
              </w:rPr>
              <w:t>c</w:t>
            </w:r>
            <w:r w:rsidRPr="00812F0F">
              <w:rPr>
                <w:rFonts w:ascii="Arial Narrow" w:hAnsi="Arial Narrow"/>
                <w:b/>
              </w:rPr>
              <w:t>omponente de aprendizaje</w:t>
            </w:r>
          </w:p>
        </w:tc>
        <w:tc>
          <w:tcPr>
            <w:tcW w:w="5528" w:type="dxa"/>
            <w:vMerge w:val="restart"/>
            <w:shd w:val="clear" w:color="auto" w:fill="E7E6E6" w:themeFill="background2"/>
            <w:vAlign w:val="center"/>
          </w:tcPr>
          <w:p w14:paraId="04890677" w14:textId="4CD7195C" w:rsidR="001A49A0" w:rsidRPr="00812F0F" w:rsidRDefault="001A49A0" w:rsidP="00812F0F">
            <w:pPr>
              <w:pStyle w:val="Prrafodelista"/>
              <w:ind w:left="0"/>
              <w:jc w:val="center"/>
              <w:rPr>
                <w:rFonts w:ascii="Arial Narrow" w:hAnsi="Arial Narrow"/>
                <w:b/>
              </w:rPr>
            </w:pPr>
            <w:r w:rsidRPr="00812F0F">
              <w:rPr>
                <w:rFonts w:ascii="Arial Narrow" w:hAnsi="Arial Narrow"/>
                <w:b/>
              </w:rPr>
              <w:t>Actividades de aprendizaje</w:t>
            </w:r>
          </w:p>
        </w:tc>
        <w:tc>
          <w:tcPr>
            <w:tcW w:w="3686" w:type="dxa"/>
            <w:vMerge w:val="restart"/>
            <w:shd w:val="clear" w:color="auto" w:fill="E7E6E6" w:themeFill="background2"/>
            <w:vAlign w:val="center"/>
          </w:tcPr>
          <w:p w14:paraId="760B0DE8" w14:textId="074F33F6" w:rsidR="001A49A0" w:rsidRPr="00812F0F" w:rsidRDefault="001A49A0" w:rsidP="00812F0F">
            <w:pPr>
              <w:pStyle w:val="Prrafodelista"/>
              <w:ind w:left="0"/>
              <w:jc w:val="center"/>
              <w:rPr>
                <w:rFonts w:ascii="Arial Narrow" w:hAnsi="Arial Narrow"/>
                <w:b/>
              </w:rPr>
            </w:pPr>
            <w:r w:rsidRPr="00812F0F">
              <w:rPr>
                <w:rFonts w:ascii="Arial Narrow" w:hAnsi="Arial Narrow"/>
                <w:b/>
              </w:rPr>
              <w:t>Recursos de aprendizaje</w:t>
            </w:r>
          </w:p>
        </w:tc>
      </w:tr>
      <w:tr w:rsidR="001A49A0" w:rsidRPr="00812F0F" w14:paraId="33FAEFCD" w14:textId="77777777" w:rsidTr="001A49A0">
        <w:trPr>
          <w:trHeight w:val="455"/>
        </w:trPr>
        <w:tc>
          <w:tcPr>
            <w:tcW w:w="846" w:type="dxa"/>
            <w:vMerge/>
            <w:tcBorders>
              <w:bottom w:val="single" w:sz="4" w:space="0" w:color="auto"/>
            </w:tcBorders>
            <w:shd w:val="clear" w:color="auto" w:fill="E7E6E6" w:themeFill="background2"/>
            <w:vAlign w:val="center"/>
          </w:tcPr>
          <w:p w14:paraId="6AD620A6" w14:textId="77777777" w:rsidR="001A49A0" w:rsidRPr="00812F0F" w:rsidRDefault="001A49A0" w:rsidP="00812F0F">
            <w:pPr>
              <w:pStyle w:val="Prrafodelista"/>
              <w:ind w:left="0"/>
              <w:jc w:val="center"/>
              <w:rPr>
                <w:rFonts w:ascii="Arial Narrow" w:hAnsi="Arial Narrow"/>
                <w:b/>
              </w:rPr>
            </w:pPr>
          </w:p>
        </w:tc>
        <w:tc>
          <w:tcPr>
            <w:tcW w:w="2977" w:type="dxa"/>
            <w:vMerge/>
            <w:tcBorders>
              <w:bottom w:val="single" w:sz="4" w:space="0" w:color="auto"/>
            </w:tcBorders>
            <w:shd w:val="clear" w:color="auto" w:fill="E7E6E6" w:themeFill="background2"/>
            <w:vAlign w:val="center"/>
          </w:tcPr>
          <w:p w14:paraId="33AF727F" w14:textId="77777777" w:rsidR="001A49A0" w:rsidRPr="00812F0F" w:rsidRDefault="001A49A0" w:rsidP="00812F0F">
            <w:pPr>
              <w:pStyle w:val="Prrafodelista"/>
              <w:ind w:left="0"/>
              <w:jc w:val="center"/>
              <w:rPr>
                <w:rFonts w:ascii="Arial Narrow" w:hAnsi="Arial Narrow"/>
                <w:b/>
              </w:rPr>
            </w:pPr>
          </w:p>
        </w:tc>
        <w:tc>
          <w:tcPr>
            <w:tcW w:w="708" w:type="dxa"/>
            <w:shd w:val="clear" w:color="auto" w:fill="E7E6E6" w:themeFill="background2"/>
            <w:vAlign w:val="center"/>
          </w:tcPr>
          <w:p w14:paraId="122AB19D" w14:textId="46F5A6FA" w:rsidR="001A49A0" w:rsidRPr="00812F0F" w:rsidRDefault="001A49A0" w:rsidP="00812F0F">
            <w:pPr>
              <w:pStyle w:val="Prrafodelista"/>
              <w:ind w:left="0"/>
              <w:jc w:val="center"/>
              <w:rPr>
                <w:rFonts w:ascii="Arial Narrow" w:hAnsi="Arial Narrow"/>
                <w:b/>
              </w:rPr>
            </w:pPr>
            <w:r w:rsidRPr="00812F0F">
              <w:rPr>
                <w:rFonts w:ascii="Arial Narrow" w:hAnsi="Arial Narrow"/>
                <w:b/>
              </w:rPr>
              <w:t>ACD</w:t>
            </w:r>
          </w:p>
        </w:tc>
        <w:tc>
          <w:tcPr>
            <w:tcW w:w="709" w:type="dxa"/>
            <w:shd w:val="clear" w:color="auto" w:fill="E7E6E6" w:themeFill="background2"/>
            <w:vAlign w:val="center"/>
          </w:tcPr>
          <w:p w14:paraId="0AEC8A83" w14:textId="0F5982E0" w:rsidR="001A49A0" w:rsidRPr="00812F0F" w:rsidRDefault="001A49A0" w:rsidP="00812F0F">
            <w:pPr>
              <w:pStyle w:val="Prrafodelista"/>
              <w:ind w:left="0"/>
              <w:jc w:val="center"/>
              <w:rPr>
                <w:rFonts w:ascii="Arial Narrow" w:hAnsi="Arial Narrow"/>
                <w:b/>
              </w:rPr>
            </w:pPr>
            <w:r w:rsidRPr="00812F0F">
              <w:rPr>
                <w:rFonts w:ascii="Arial Narrow" w:hAnsi="Arial Narrow"/>
                <w:b/>
              </w:rPr>
              <w:t>APE</w:t>
            </w:r>
          </w:p>
        </w:tc>
        <w:tc>
          <w:tcPr>
            <w:tcW w:w="709" w:type="dxa"/>
            <w:shd w:val="clear" w:color="auto" w:fill="E7E6E6" w:themeFill="background2"/>
            <w:vAlign w:val="center"/>
          </w:tcPr>
          <w:p w14:paraId="5A0F1364" w14:textId="77A33664" w:rsidR="001A49A0" w:rsidRPr="00812F0F" w:rsidRDefault="001A49A0" w:rsidP="00812F0F">
            <w:pPr>
              <w:pStyle w:val="Prrafodelista"/>
              <w:ind w:left="0"/>
              <w:jc w:val="center"/>
              <w:rPr>
                <w:rFonts w:ascii="Arial Narrow" w:hAnsi="Arial Narrow"/>
                <w:b/>
              </w:rPr>
            </w:pPr>
            <w:r w:rsidRPr="00812F0F">
              <w:rPr>
                <w:rFonts w:ascii="Arial Narrow" w:hAnsi="Arial Narrow"/>
                <w:b/>
              </w:rPr>
              <w:t>AA</w:t>
            </w:r>
          </w:p>
        </w:tc>
        <w:tc>
          <w:tcPr>
            <w:tcW w:w="5528" w:type="dxa"/>
            <w:vMerge/>
            <w:shd w:val="clear" w:color="auto" w:fill="E7E6E6" w:themeFill="background2"/>
          </w:tcPr>
          <w:p w14:paraId="2E6AC6D6" w14:textId="77777777" w:rsidR="001A49A0" w:rsidRPr="00812F0F" w:rsidRDefault="001A49A0" w:rsidP="00812F0F">
            <w:pPr>
              <w:pStyle w:val="Prrafodelista"/>
              <w:ind w:left="0"/>
              <w:jc w:val="center"/>
              <w:rPr>
                <w:rFonts w:ascii="Arial Narrow" w:hAnsi="Arial Narrow"/>
                <w:b/>
                <w:color w:val="EE0000"/>
              </w:rPr>
            </w:pPr>
          </w:p>
        </w:tc>
        <w:tc>
          <w:tcPr>
            <w:tcW w:w="3686" w:type="dxa"/>
            <w:vMerge/>
            <w:shd w:val="clear" w:color="auto" w:fill="E7E6E6" w:themeFill="background2"/>
            <w:vAlign w:val="center"/>
          </w:tcPr>
          <w:p w14:paraId="0F67B860" w14:textId="17C9A926" w:rsidR="001A49A0" w:rsidRPr="00812F0F" w:rsidRDefault="001A49A0" w:rsidP="00812F0F">
            <w:pPr>
              <w:pStyle w:val="Prrafodelista"/>
              <w:ind w:left="0"/>
              <w:jc w:val="center"/>
              <w:rPr>
                <w:rFonts w:ascii="Arial Narrow" w:hAnsi="Arial Narrow"/>
                <w:b/>
                <w:color w:val="EE0000"/>
              </w:rPr>
            </w:pPr>
          </w:p>
        </w:tc>
      </w:tr>
      <w:tr w:rsidR="001A49A0" w:rsidRPr="00812F0F" w14:paraId="6479EC2C" w14:textId="77777777" w:rsidTr="001A49A0">
        <w:trPr>
          <w:trHeight w:val="718"/>
        </w:trPr>
        <w:tc>
          <w:tcPr>
            <w:tcW w:w="846" w:type="dxa"/>
          </w:tcPr>
          <w:p w14:paraId="14D0224F" w14:textId="1D900962" w:rsidR="001A49A0" w:rsidRPr="00812F0F" w:rsidRDefault="001A49A0" w:rsidP="00812F0F">
            <w:pPr>
              <w:pStyle w:val="Prrafodelista"/>
              <w:ind w:left="0"/>
              <w:jc w:val="center"/>
              <w:rPr>
                <w:rFonts w:ascii="Arial Narrow" w:hAnsi="Arial Narrow"/>
                <w:sz w:val="22"/>
                <w:szCs w:val="22"/>
              </w:rPr>
            </w:pPr>
          </w:p>
        </w:tc>
        <w:tc>
          <w:tcPr>
            <w:tcW w:w="2977" w:type="dxa"/>
          </w:tcPr>
          <w:p w14:paraId="14264487" w14:textId="224DCBCC" w:rsidR="001A49A0" w:rsidRPr="00812F0F" w:rsidRDefault="001A49A0" w:rsidP="00812F0F">
            <w:pPr>
              <w:pStyle w:val="Prrafodelista"/>
              <w:ind w:left="0"/>
              <w:rPr>
                <w:rFonts w:ascii="Arial Narrow" w:hAnsi="Arial Narrow"/>
                <w:sz w:val="22"/>
                <w:szCs w:val="22"/>
              </w:rPr>
            </w:pPr>
          </w:p>
        </w:tc>
        <w:tc>
          <w:tcPr>
            <w:tcW w:w="708" w:type="dxa"/>
            <w:vAlign w:val="center"/>
          </w:tcPr>
          <w:p w14:paraId="668973A4" w14:textId="365ECEBF" w:rsidR="001A49A0" w:rsidRPr="00DB10C5" w:rsidRDefault="001A49A0" w:rsidP="00812F0F">
            <w:pPr>
              <w:pStyle w:val="Prrafodelista"/>
              <w:ind w:left="0"/>
              <w:jc w:val="center"/>
              <w:rPr>
                <w:rFonts w:ascii="Arial Narrow" w:hAnsi="Arial Narrow"/>
                <w:bCs/>
                <w:sz w:val="22"/>
                <w:szCs w:val="22"/>
              </w:rPr>
            </w:pPr>
          </w:p>
        </w:tc>
        <w:tc>
          <w:tcPr>
            <w:tcW w:w="709" w:type="dxa"/>
            <w:vAlign w:val="center"/>
          </w:tcPr>
          <w:p w14:paraId="3D7FAFD6" w14:textId="77777777" w:rsidR="001A49A0" w:rsidRPr="00812F0F" w:rsidRDefault="001A49A0" w:rsidP="00812F0F">
            <w:pPr>
              <w:pStyle w:val="Prrafodelista"/>
              <w:ind w:left="0"/>
              <w:jc w:val="center"/>
              <w:rPr>
                <w:rFonts w:ascii="Arial Narrow" w:hAnsi="Arial Narrow"/>
                <w:sz w:val="22"/>
                <w:szCs w:val="22"/>
              </w:rPr>
            </w:pPr>
          </w:p>
        </w:tc>
        <w:tc>
          <w:tcPr>
            <w:tcW w:w="709" w:type="dxa"/>
            <w:vAlign w:val="center"/>
          </w:tcPr>
          <w:p w14:paraId="32F2B7A8" w14:textId="609563DE" w:rsidR="001A49A0" w:rsidRPr="00812F0F" w:rsidRDefault="001A49A0" w:rsidP="00812F0F">
            <w:pPr>
              <w:pStyle w:val="Prrafodelista"/>
              <w:ind w:left="0"/>
              <w:jc w:val="center"/>
              <w:rPr>
                <w:rFonts w:ascii="Arial Narrow" w:hAnsi="Arial Narrow"/>
                <w:sz w:val="22"/>
                <w:szCs w:val="22"/>
              </w:rPr>
            </w:pPr>
          </w:p>
        </w:tc>
        <w:tc>
          <w:tcPr>
            <w:tcW w:w="5528" w:type="dxa"/>
          </w:tcPr>
          <w:p w14:paraId="22158070" w14:textId="77777777" w:rsidR="001A49A0" w:rsidRPr="00812F0F" w:rsidRDefault="001A49A0" w:rsidP="00812F0F">
            <w:pPr>
              <w:pStyle w:val="Prrafodelista"/>
              <w:ind w:left="0"/>
              <w:rPr>
                <w:rFonts w:ascii="Arial Narrow" w:hAnsi="Arial Narrow"/>
                <w:color w:val="EE0000"/>
                <w:sz w:val="22"/>
                <w:szCs w:val="22"/>
              </w:rPr>
            </w:pPr>
          </w:p>
        </w:tc>
        <w:tc>
          <w:tcPr>
            <w:tcW w:w="3686" w:type="dxa"/>
            <w:vAlign w:val="center"/>
          </w:tcPr>
          <w:p w14:paraId="5347EAF5" w14:textId="515AC3C7" w:rsidR="001A49A0" w:rsidRPr="00812F0F" w:rsidRDefault="001A49A0" w:rsidP="00812F0F">
            <w:pPr>
              <w:pStyle w:val="Prrafodelista"/>
              <w:ind w:left="0"/>
              <w:rPr>
                <w:rFonts w:ascii="Arial Narrow" w:hAnsi="Arial Narrow"/>
                <w:color w:val="EE0000"/>
                <w:sz w:val="22"/>
                <w:szCs w:val="22"/>
              </w:rPr>
            </w:pPr>
          </w:p>
        </w:tc>
      </w:tr>
      <w:tr w:rsidR="001A49A0" w:rsidRPr="00812F0F" w14:paraId="2C4D5AA8" w14:textId="77777777" w:rsidTr="001A49A0">
        <w:trPr>
          <w:trHeight w:val="718"/>
        </w:trPr>
        <w:tc>
          <w:tcPr>
            <w:tcW w:w="846" w:type="dxa"/>
          </w:tcPr>
          <w:p w14:paraId="70FCEFB6" w14:textId="77777777" w:rsidR="001A49A0" w:rsidRPr="00812F0F" w:rsidRDefault="001A49A0" w:rsidP="00812F0F">
            <w:pPr>
              <w:pStyle w:val="Prrafodelista"/>
              <w:ind w:left="0"/>
              <w:jc w:val="center"/>
              <w:rPr>
                <w:rFonts w:ascii="Arial Narrow" w:hAnsi="Arial Narrow"/>
                <w:sz w:val="22"/>
                <w:szCs w:val="22"/>
              </w:rPr>
            </w:pPr>
          </w:p>
        </w:tc>
        <w:tc>
          <w:tcPr>
            <w:tcW w:w="2977" w:type="dxa"/>
          </w:tcPr>
          <w:p w14:paraId="3284FFD8" w14:textId="77777777" w:rsidR="001A49A0" w:rsidRPr="00812F0F" w:rsidRDefault="001A49A0" w:rsidP="00812F0F">
            <w:pPr>
              <w:pStyle w:val="Prrafodelista"/>
              <w:ind w:left="0"/>
              <w:rPr>
                <w:rFonts w:ascii="Arial Narrow" w:hAnsi="Arial Narrow"/>
                <w:sz w:val="22"/>
                <w:szCs w:val="22"/>
              </w:rPr>
            </w:pPr>
          </w:p>
        </w:tc>
        <w:tc>
          <w:tcPr>
            <w:tcW w:w="708" w:type="dxa"/>
            <w:vAlign w:val="center"/>
          </w:tcPr>
          <w:p w14:paraId="3357DC82" w14:textId="77777777" w:rsidR="001A49A0" w:rsidRPr="00812F0F" w:rsidRDefault="001A49A0" w:rsidP="00812F0F">
            <w:pPr>
              <w:pStyle w:val="Prrafodelista"/>
              <w:ind w:left="0"/>
              <w:jc w:val="center"/>
              <w:rPr>
                <w:rFonts w:ascii="Arial Narrow" w:hAnsi="Arial Narrow"/>
                <w:b/>
                <w:sz w:val="22"/>
                <w:szCs w:val="22"/>
              </w:rPr>
            </w:pPr>
          </w:p>
        </w:tc>
        <w:tc>
          <w:tcPr>
            <w:tcW w:w="709" w:type="dxa"/>
            <w:vAlign w:val="center"/>
          </w:tcPr>
          <w:p w14:paraId="4CB3354D" w14:textId="77777777" w:rsidR="001A49A0" w:rsidRPr="00812F0F" w:rsidRDefault="001A49A0" w:rsidP="00812F0F">
            <w:pPr>
              <w:pStyle w:val="Prrafodelista"/>
              <w:ind w:left="0"/>
              <w:jc w:val="center"/>
              <w:rPr>
                <w:rFonts w:ascii="Arial Narrow" w:hAnsi="Arial Narrow"/>
                <w:sz w:val="22"/>
                <w:szCs w:val="22"/>
              </w:rPr>
            </w:pPr>
          </w:p>
        </w:tc>
        <w:tc>
          <w:tcPr>
            <w:tcW w:w="709" w:type="dxa"/>
            <w:vAlign w:val="center"/>
          </w:tcPr>
          <w:p w14:paraId="1210AF28" w14:textId="77777777" w:rsidR="001A49A0" w:rsidRPr="00812F0F" w:rsidRDefault="001A49A0" w:rsidP="00812F0F">
            <w:pPr>
              <w:pStyle w:val="Prrafodelista"/>
              <w:ind w:left="0"/>
              <w:jc w:val="center"/>
              <w:rPr>
                <w:rFonts w:ascii="Arial Narrow" w:hAnsi="Arial Narrow"/>
                <w:sz w:val="22"/>
                <w:szCs w:val="22"/>
              </w:rPr>
            </w:pPr>
          </w:p>
        </w:tc>
        <w:tc>
          <w:tcPr>
            <w:tcW w:w="5528" w:type="dxa"/>
          </w:tcPr>
          <w:p w14:paraId="251C3F64" w14:textId="77777777" w:rsidR="001A49A0" w:rsidRPr="00812F0F" w:rsidRDefault="001A49A0" w:rsidP="00812F0F">
            <w:pPr>
              <w:pStyle w:val="Prrafodelista"/>
              <w:ind w:left="0"/>
              <w:rPr>
                <w:rFonts w:ascii="Arial Narrow" w:hAnsi="Arial Narrow"/>
                <w:color w:val="EE0000"/>
                <w:sz w:val="22"/>
                <w:szCs w:val="22"/>
              </w:rPr>
            </w:pPr>
          </w:p>
        </w:tc>
        <w:tc>
          <w:tcPr>
            <w:tcW w:w="3686" w:type="dxa"/>
            <w:vAlign w:val="center"/>
          </w:tcPr>
          <w:p w14:paraId="47B89919" w14:textId="77777777" w:rsidR="001A49A0" w:rsidRPr="00812F0F" w:rsidRDefault="001A49A0" w:rsidP="00812F0F">
            <w:pPr>
              <w:pStyle w:val="Prrafodelista"/>
              <w:ind w:left="0"/>
              <w:rPr>
                <w:rFonts w:ascii="Arial Narrow" w:hAnsi="Arial Narrow"/>
                <w:color w:val="EE0000"/>
                <w:sz w:val="22"/>
                <w:szCs w:val="22"/>
              </w:rPr>
            </w:pPr>
          </w:p>
        </w:tc>
      </w:tr>
      <w:tr w:rsidR="001A49A0" w:rsidRPr="00812F0F" w14:paraId="46F21DD8" w14:textId="77777777" w:rsidTr="001A49A0">
        <w:trPr>
          <w:trHeight w:val="718"/>
        </w:trPr>
        <w:tc>
          <w:tcPr>
            <w:tcW w:w="846" w:type="dxa"/>
          </w:tcPr>
          <w:p w14:paraId="135468FD" w14:textId="39C4B7E3" w:rsidR="001A49A0" w:rsidRPr="00812F0F" w:rsidRDefault="001A49A0" w:rsidP="00812F0F">
            <w:pPr>
              <w:pStyle w:val="Prrafodelista"/>
              <w:ind w:left="0"/>
              <w:jc w:val="center"/>
              <w:rPr>
                <w:rFonts w:ascii="Arial Narrow" w:hAnsi="Arial Narrow"/>
                <w:sz w:val="22"/>
                <w:szCs w:val="22"/>
              </w:rPr>
            </w:pPr>
          </w:p>
        </w:tc>
        <w:tc>
          <w:tcPr>
            <w:tcW w:w="2977" w:type="dxa"/>
          </w:tcPr>
          <w:p w14:paraId="284C66D0" w14:textId="77777777" w:rsidR="001A49A0" w:rsidRPr="00812F0F" w:rsidRDefault="001A49A0" w:rsidP="00812F0F">
            <w:pPr>
              <w:pStyle w:val="Prrafodelista"/>
              <w:ind w:left="0"/>
              <w:jc w:val="center"/>
              <w:rPr>
                <w:rFonts w:ascii="Arial Narrow" w:hAnsi="Arial Narrow"/>
                <w:sz w:val="22"/>
                <w:szCs w:val="22"/>
              </w:rPr>
            </w:pPr>
          </w:p>
        </w:tc>
        <w:tc>
          <w:tcPr>
            <w:tcW w:w="708" w:type="dxa"/>
            <w:vAlign w:val="center"/>
          </w:tcPr>
          <w:p w14:paraId="23C11A87" w14:textId="77777777" w:rsidR="001A49A0" w:rsidRPr="00812F0F" w:rsidRDefault="001A49A0" w:rsidP="00812F0F">
            <w:pPr>
              <w:pStyle w:val="Prrafodelista"/>
              <w:ind w:left="0"/>
              <w:jc w:val="center"/>
              <w:rPr>
                <w:rFonts w:ascii="Arial Narrow" w:hAnsi="Arial Narrow"/>
                <w:b/>
                <w:sz w:val="22"/>
                <w:szCs w:val="22"/>
              </w:rPr>
            </w:pPr>
          </w:p>
        </w:tc>
        <w:tc>
          <w:tcPr>
            <w:tcW w:w="709" w:type="dxa"/>
            <w:vAlign w:val="center"/>
          </w:tcPr>
          <w:p w14:paraId="42238263" w14:textId="77777777" w:rsidR="001A49A0" w:rsidRPr="00812F0F" w:rsidRDefault="001A49A0" w:rsidP="00812F0F">
            <w:pPr>
              <w:pStyle w:val="Prrafodelista"/>
              <w:ind w:left="0"/>
              <w:jc w:val="center"/>
              <w:rPr>
                <w:rFonts w:ascii="Arial Narrow" w:hAnsi="Arial Narrow"/>
                <w:sz w:val="22"/>
                <w:szCs w:val="22"/>
              </w:rPr>
            </w:pPr>
          </w:p>
        </w:tc>
        <w:tc>
          <w:tcPr>
            <w:tcW w:w="709" w:type="dxa"/>
            <w:vAlign w:val="center"/>
          </w:tcPr>
          <w:p w14:paraId="674DE588" w14:textId="77777777" w:rsidR="001A49A0" w:rsidRPr="00812F0F" w:rsidRDefault="001A49A0" w:rsidP="00812F0F">
            <w:pPr>
              <w:pStyle w:val="Prrafodelista"/>
              <w:ind w:left="0"/>
              <w:jc w:val="center"/>
              <w:rPr>
                <w:rFonts w:ascii="Arial Narrow" w:hAnsi="Arial Narrow"/>
                <w:sz w:val="22"/>
                <w:szCs w:val="22"/>
              </w:rPr>
            </w:pPr>
          </w:p>
        </w:tc>
        <w:tc>
          <w:tcPr>
            <w:tcW w:w="5528" w:type="dxa"/>
          </w:tcPr>
          <w:p w14:paraId="78FFB881" w14:textId="77777777" w:rsidR="001A49A0" w:rsidRPr="00812F0F" w:rsidRDefault="001A49A0" w:rsidP="00812F0F">
            <w:pPr>
              <w:pStyle w:val="Prrafodelista"/>
              <w:ind w:left="0"/>
              <w:rPr>
                <w:rFonts w:ascii="Arial Narrow" w:hAnsi="Arial Narrow"/>
                <w:color w:val="EE0000"/>
                <w:sz w:val="22"/>
                <w:szCs w:val="22"/>
              </w:rPr>
            </w:pPr>
          </w:p>
        </w:tc>
        <w:tc>
          <w:tcPr>
            <w:tcW w:w="3686" w:type="dxa"/>
            <w:vAlign w:val="center"/>
          </w:tcPr>
          <w:p w14:paraId="326B7CE1" w14:textId="2DED05AE" w:rsidR="001A49A0" w:rsidRPr="00812F0F" w:rsidRDefault="001A49A0" w:rsidP="00812F0F">
            <w:pPr>
              <w:pStyle w:val="Prrafodelista"/>
              <w:ind w:left="0"/>
              <w:rPr>
                <w:rFonts w:ascii="Arial Narrow" w:hAnsi="Arial Narrow"/>
                <w:color w:val="EE0000"/>
                <w:sz w:val="22"/>
                <w:szCs w:val="22"/>
              </w:rPr>
            </w:pPr>
          </w:p>
        </w:tc>
      </w:tr>
    </w:tbl>
    <w:p w14:paraId="2C2B5258" w14:textId="419F0686" w:rsidR="009E5141" w:rsidRPr="004E75DE" w:rsidRDefault="009E5141" w:rsidP="004E75DE">
      <w:pPr>
        <w:jc w:val="both"/>
        <w:rPr>
          <w:rFonts w:ascii="Arial Narrow" w:hAnsi="Arial Narrow" w:cs="Tahoma"/>
          <w:b/>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3"/>
        <w:gridCol w:w="7230"/>
      </w:tblGrid>
      <w:tr w:rsidR="001A49A0" w:rsidRPr="00812F0F" w14:paraId="62444BA6" w14:textId="77777777" w:rsidTr="00011604">
        <w:trPr>
          <w:trHeight w:val="557"/>
        </w:trPr>
        <w:tc>
          <w:tcPr>
            <w:tcW w:w="15163" w:type="dxa"/>
            <w:gridSpan w:val="2"/>
            <w:shd w:val="clear" w:color="auto" w:fill="E7E6E6" w:themeFill="background2"/>
            <w:vAlign w:val="center"/>
          </w:tcPr>
          <w:p w14:paraId="28B27BCE" w14:textId="45448AA6" w:rsidR="001A49A0" w:rsidRPr="00547804" w:rsidRDefault="001A49A0">
            <w:pPr>
              <w:pStyle w:val="Prrafodelista"/>
              <w:ind w:left="0"/>
              <w:rPr>
                <w:rFonts w:ascii="Arial Narrow" w:hAnsi="Arial Narrow"/>
                <w:b/>
                <w:sz w:val="22"/>
                <w:szCs w:val="22"/>
              </w:rPr>
            </w:pPr>
            <w:r w:rsidRPr="00547804">
              <w:rPr>
                <w:rFonts w:ascii="Arial Narrow" w:hAnsi="Arial Narrow"/>
                <w:b/>
                <w:sz w:val="22"/>
                <w:szCs w:val="22"/>
              </w:rPr>
              <w:lastRenderedPageBreak/>
              <w:t>Resultado de aprendizaje de la asignatura:</w:t>
            </w:r>
          </w:p>
        </w:tc>
      </w:tr>
      <w:tr w:rsidR="009E5141" w:rsidRPr="00812F0F" w14:paraId="277C613D" w14:textId="77777777">
        <w:trPr>
          <w:trHeight w:val="557"/>
        </w:trPr>
        <w:tc>
          <w:tcPr>
            <w:tcW w:w="7933" w:type="dxa"/>
            <w:shd w:val="clear" w:color="auto" w:fill="E7E6E6" w:themeFill="background2"/>
            <w:vAlign w:val="center"/>
          </w:tcPr>
          <w:p w14:paraId="711719E2" w14:textId="77777777" w:rsidR="009E5141" w:rsidRPr="00812F0F" w:rsidRDefault="009E5141">
            <w:pPr>
              <w:jc w:val="both"/>
              <w:rPr>
                <w:rFonts w:ascii="Arial Narrow" w:hAnsi="Arial Narrow" w:cs="Tahoma"/>
                <w:b/>
                <w:sz w:val="22"/>
                <w:szCs w:val="22"/>
              </w:rPr>
            </w:pPr>
            <w:r w:rsidRPr="00812F0F">
              <w:rPr>
                <w:rFonts w:ascii="Arial Narrow" w:hAnsi="Arial Narrow" w:cs="Tahoma"/>
                <w:b/>
                <w:sz w:val="22"/>
                <w:szCs w:val="22"/>
              </w:rPr>
              <w:t>Metodología(s) activa(s)</w:t>
            </w:r>
          </w:p>
          <w:p w14:paraId="1E48F99A" w14:textId="77777777" w:rsidR="009E5141" w:rsidRPr="00812F0F" w:rsidRDefault="009E5141">
            <w:pPr>
              <w:jc w:val="both"/>
              <w:rPr>
                <w:rFonts w:ascii="Arial Narrow" w:hAnsi="Arial Narrow" w:cs="Tahoma"/>
                <w:b/>
                <w:sz w:val="22"/>
                <w:szCs w:val="22"/>
              </w:rPr>
            </w:pPr>
            <w:r w:rsidRPr="00812F0F">
              <w:rPr>
                <w:rFonts w:ascii="Arial Narrow" w:hAnsi="Arial Narrow" w:cs="Tahoma"/>
                <w:b/>
                <w:sz w:val="22"/>
                <w:szCs w:val="22"/>
              </w:rPr>
              <w:t>…</w:t>
            </w:r>
          </w:p>
          <w:p w14:paraId="709C3E37" w14:textId="77777777" w:rsidR="009E5141" w:rsidRPr="00812F0F" w:rsidRDefault="009E5141">
            <w:pPr>
              <w:ind w:left="1004"/>
              <w:jc w:val="both"/>
              <w:rPr>
                <w:rFonts w:ascii="Arial Narrow" w:hAnsi="Arial Narrow" w:cs="Tahoma"/>
                <w:b/>
                <w:sz w:val="22"/>
                <w:szCs w:val="22"/>
              </w:rPr>
            </w:pPr>
          </w:p>
          <w:p w14:paraId="350BC9CE" w14:textId="77777777" w:rsidR="009E5141" w:rsidRPr="00812F0F" w:rsidRDefault="009E5141">
            <w:pPr>
              <w:pStyle w:val="Prrafodelista"/>
              <w:ind w:left="0"/>
              <w:rPr>
                <w:rFonts w:ascii="Arial Narrow" w:hAnsi="Arial Narrow"/>
                <w:b/>
              </w:rPr>
            </w:pPr>
          </w:p>
        </w:tc>
        <w:tc>
          <w:tcPr>
            <w:tcW w:w="7230" w:type="dxa"/>
            <w:shd w:val="clear" w:color="auto" w:fill="E7E6E6" w:themeFill="background2"/>
            <w:vAlign w:val="center"/>
          </w:tcPr>
          <w:p w14:paraId="2049A733" w14:textId="5FF30434" w:rsidR="009E5141" w:rsidRPr="00812F0F" w:rsidRDefault="009E5141">
            <w:pPr>
              <w:jc w:val="both"/>
              <w:rPr>
                <w:rFonts w:ascii="Arial Narrow" w:hAnsi="Arial Narrow" w:cs="Tahoma"/>
                <w:b/>
                <w:sz w:val="22"/>
                <w:szCs w:val="22"/>
              </w:rPr>
            </w:pPr>
            <w:r w:rsidRPr="00812F0F">
              <w:rPr>
                <w:rFonts w:ascii="Arial Narrow" w:hAnsi="Arial Narrow" w:cs="Tahoma"/>
                <w:b/>
                <w:sz w:val="22"/>
                <w:szCs w:val="22"/>
              </w:rPr>
              <w:t>Tecnologías del aprendizaje y conocimiento - TAC</w:t>
            </w:r>
          </w:p>
          <w:p w14:paraId="44A00E51" w14:textId="77777777" w:rsidR="009E5141" w:rsidRPr="00812F0F" w:rsidRDefault="009E5141">
            <w:pPr>
              <w:jc w:val="both"/>
              <w:rPr>
                <w:rFonts w:ascii="Arial Narrow" w:hAnsi="Arial Narrow" w:cs="Tahoma"/>
                <w:b/>
                <w:sz w:val="22"/>
                <w:szCs w:val="22"/>
              </w:rPr>
            </w:pPr>
          </w:p>
          <w:p w14:paraId="4B521B82" w14:textId="77777777" w:rsidR="009E5141" w:rsidRPr="00812F0F" w:rsidRDefault="009E5141">
            <w:pPr>
              <w:rPr>
                <w:rFonts w:ascii="Arial Narrow" w:hAnsi="Arial Narrow" w:cs="Tahoma"/>
                <w:sz w:val="22"/>
                <w:szCs w:val="22"/>
              </w:rPr>
            </w:pPr>
            <w:r w:rsidRPr="00812F0F">
              <w:rPr>
                <w:rFonts w:ascii="Arial Narrow" w:hAnsi="Arial Narrow" w:cs="Tahoma"/>
                <w:sz w:val="22"/>
                <w:szCs w:val="22"/>
              </w:rPr>
              <w:t>…</w:t>
            </w:r>
          </w:p>
          <w:p w14:paraId="27F61B27" w14:textId="77777777" w:rsidR="009E5141" w:rsidRPr="00812F0F" w:rsidRDefault="009E5141">
            <w:pPr>
              <w:pStyle w:val="Prrafodelista"/>
              <w:ind w:left="0"/>
              <w:rPr>
                <w:rFonts w:ascii="Arial Narrow" w:hAnsi="Arial Narrow"/>
                <w:b/>
              </w:rPr>
            </w:pPr>
            <w:r w:rsidRPr="00812F0F">
              <w:rPr>
                <w:rFonts w:ascii="Arial Narrow" w:hAnsi="Arial Narrow" w:cs="Tahoma"/>
                <w:sz w:val="22"/>
                <w:szCs w:val="22"/>
              </w:rPr>
              <w:t>…</w:t>
            </w:r>
          </w:p>
        </w:tc>
      </w:tr>
    </w:tbl>
    <w:p w14:paraId="69AB323B" w14:textId="77777777" w:rsidR="009E5141" w:rsidRPr="00812F0F" w:rsidRDefault="009E5141" w:rsidP="009E5141"/>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977"/>
        <w:gridCol w:w="708"/>
        <w:gridCol w:w="709"/>
        <w:gridCol w:w="709"/>
        <w:gridCol w:w="6379"/>
        <w:gridCol w:w="2835"/>
      </w:tblGrid>
      <w:tr w:rsidR="001A49A0" w:rsidRPr="00812F0F" w14:paraId="574DB00D" w14:textId="77777777" w:rsidTr="001A49A0">
        <w:trPr>
          <w:trHeight w:val="455"/>
        </w:trPr>
        <w:tc>
          <w:tcPr>
            <w:tcW w:w="846" w:type="dxa"/>
            <w:vMerge w:val="restart"/>
            <w:shd w:val="clear" w:color="auto" w:fill="E7E6E6" w:themeFill="background2"/>
            <w:vAlign w:val="center"/>
          </w:tcPr>
          <w:p w14:paraId="67B2EFCD" w14:textId="77777777" w:rsidR="001A49A0" w:rsidRPr="00812F0F" w:rsidRDefault="001A49A0">
            <w:pPr>
              <w:pStyle w:val="Prrafodelista"/>
              <w:ind w:left="0"/>
              <w:jc w:val="center"/>
              <w:rPr>
                <w:rFonts w:ascii="Arial Narrow" w:hAnsi="Arial Narrow"/>
                <w:b/>
              </w:rPr>
            </w:pPr>
            <w:r w:rsidRPr="00812F0F">
              <w:rPr>
                <w:rFonts w:ascii="Arial Narrow" w:hAnsi="Arial Narrow"/>
                <w:b/>
              </w:rPr>
              <w:t xml:space="preserve">Semana </w:t>
            </w:r>
          </w:p>
        </w:tc>
        <w:tc>
          <w:tcPr>
            <w:tcW w:w="2977" w:type="dxa"/>
            <w:vMerge w:val="restart"/>
            <w:shd w:val="clear" w:color="auto" w:fill="E7E6E6" w:themeFill="background2"/>
            <w:vAlign w:val="center"/>
          </w:tcPr>
          <w:p w14:paraId="56A67AAA" w14:textId="77777777" w:rsidR="001A49A0" w:rsidRPr="00812F0F" w:rsidRDefault="001A49A0">
            <w:pPr>
              <w:pStyle w:val="Prrafodelista"/>
              <w:ind w:left="0"/>
              <w:jc w:val="center"/>
              <w:rPr>
                <w:rFonts w:ascii="Arial Narrow" w:hAnsi="Arial Narrow"/>
                <w:b/>
              </w:rPr>
            </w:pPr>
            <w:r w:rsidRPr="00812F0F">
              <w:rPr>
                <w:rFonts w:ascii="Arial Narrow" w:hAnsi="Arial Narrow"/>
                <w:b/>
              </w:rPr>
              <w:t xml:space="preserve">Contenidos </w:t>
            </w:r>
          </w:p>
        </w:tc>
        <w:tc>
          <w:tcPr>
            <w:tcW w:w="2126" w:type="dxa"/>
            <w:gridSpan w:val="3"/>
            <w:shd w:val="clear" w:color="auto" w:fill="E7E6E6" w:themeFill="background2"/>
            <w:vAlign w:val="center"/>
          </w:tcPr>
          <w:p w14:paraId="4BBCBAE0" w14:textId="77777777" w:rsidR="001A49A0" w:rsidRPr="00812F0F" w:rsidRDefault="001A49A0">
            <w:pPr>
              <w:pStyle w:val="Prrafodelista"/>
              <w:ind w:left="0"/>
              <w:jc w:val="center"/>
              <w:rPr>
                <w:rFonts w:ascii="Arial Narrow" w:hAnsi="Arial Narrow"/>
                <w:b/>
                <w:color w:val="EE0000"/>
              </w:rPr>
            </w:pPr>
            <w:r w:rsidRPr="00812F0F">
              <w:rPr>
                <w:rFonts w:ascii="Arial Narrow" w:hAnsi="Arial Narrow"/>
                <w:b/>
              </w:rPr>
              <w:t xml:space="preserve">Número de horas por </w:t>
            </w:r>
            <w:r>
              <w:rPr>
                <w:rFonts w:ascii="Arial Narrow" w:hAnsi="Arial Narrow"/>
                <w:b/>
              </w:rPr>
              <w:t>c</w:t>
            </w:r>
            <w:r w:rsidRPr="00812F0F">
              <w:rPr>
                <w:rFonts w:ascii="Arial Narrow" w:hAnsi="Arial Narrow"/>
                <w:b/>
              </w:rPr>
              <w:t>omponente de aprendizaje</w:t>
            </w:r>
          </w:p>
        </w:tc>
        <w:tc>
          <w:tcPr>
            <w:tcW w:w="6379" w:type="dxa"/>
            <w:vMerge w:val="restart"/>
            <w:shd w:val="clear" w:color="auto" w:fill="E7E6E6" w:themeFill="background2"/>
            <w:vAlign w:val="center"/>
          </w:tcPr>
          <w:p w14:paraId="225A0B87" w14:textId="77777777" w:rsidR="001A49A0" w:rsidRPr="00812F0F" w:rsidRDefault="001A49A0">
            <w:pPr>
              <w:pStyle w:val="Prrafodelista"/>
              <w:ind w:left="0"/>
              <w:jc w:val="center"/>
              <w:rPr>
                <w:rFonts w:ascii="Arial Narrow" w:hAnsi="Arial Narrow"/>
                <w:b/>
              </w:rPr>
            </w:pPr>
            <w:r w:rsidRPr="00812F0F">
              <w:rPr>
                <w:rFonts w:ascii="Arial Narrow" w:hAnsi="Arial Narrow"/>
                <w:b/>
              </w:rPr>
              <w:t>Actividades de aprendizaje</w:t>
            </w:r>
          </w:p>
        </w:tc>
        <w:tc>
          <w:tcPr>
            <w:tcW w:w="2835" w:type="dxa"/>
            <w:vMerge w:val="restart"/>
            <w:shd w:val="clear" w:color="auto" w:fill="E7E6E6" w:themeFill="background2"/>
            <w:vAlign w:val="center"/>
          </w:tcPr>
          <w:p w14:paraId="7378FFF3" w14:textId="77777777" w:rsidR="001A49A0" w:rsidRPr="00812F0F" w:rsidRDefault="001A49A0">
            <w:pPr>
              <w:pStyle w:val="Prrafodelista"/>
              <w:ind w:left="0"/>
              <w:jc w:val="center"/>
              <w:rPr>
                <w:rFonts w:ascii="Arial Narrow" w:hAnsi="Arial Narrow"/>
                <w:b/>
              </w:rPr>
            </w:pPr>
            <w:r w:rsidRPr="00812F0F">
              <w:rPr>
                <w:rFonts w:ascii="Arial Narrow" w:hAnsi="Arial Narrow"/>
                <w:b/>
              </w:rPr>
              <w:t>Recursos de aprendizaje</w:t>
            </w:r>
          </w:p>
        </w:tc>
      </w:tr>
      <w:tr w:rsidR="001A49A0" w:rsidRPr="00812F0F" w14:paraId="10053EF2" w14:textId="77777777" w:rsidTr="001A49A0">
        <w:trPr>
          <w:trHeight w:val="455"/>
        </w:trPr>
        <w:tc>
          <w:tcPr>
            <w:tcW w:w="846" w:type="dxa"/>
            <w:vMerge/>
            <w:tcBorders>
              <w:bottom w:val="single" w:sz="4" w:space="0" w:color="auto"/>
            </w:tcBorders>
            <w:shd w:val="clear" w:color="auto" w:fill="E7E6E6" w:themeFill="background2"/>
            <w:vAlign w:val="center"/>
          </w:tcPr>
          <w:p w14:paraId="5A67D01E" w14:textId="77777777" w:rsidR="001A49A0" w:rsidRPr="00812F0F" w:rsidRDefault="001A49A0">
            <w:pPr>
              <w:pStyle w:val="Prrafodelista"/>
              <w:ind w:left="0"/>
              <w:jc w:val="center"/>
              <w:rPr>
                <w:rFonts w:ascii="Arial Narrow" w:hAnsi="Arial Narrow"/>
                <w:b/>
              </w:rPr>
            </w:pPr>
          </w:p>
        </w:tc>
        <w:tc>
          <w:tcPr>
            <w:tcW w:w="2977" w:type="dxa"/>
            <w:vMerge/>
            <w:tcBorders>
              <w:bottom w:val="single" w:sz="4" w:space="0" w:color="auto"/>
            </w:tcBorders>
            <w:shd w:val="clear" w:color="auto" w:fill="E7E6E6" w:themeFill="background2"/>
            <w:vAlign w:val="center"/>
          </w:tcPr>
          <w:p w14:paraId="5BA7F03B" w14:textId="77777777" w:rsidR="001A49A0" w:rsidRPr="00812F0F" w:rsidRDefault="001A49A0">
            <w:pPr>
              <w:pStyle w:val="Prrafodelista"/>
              <w:ind w:left="0"/>
              <w:jc w:val="center"/>
              <w:rPr>
                <w:rFonts w:ascii="Arial Narrow" w:hAnsi="Arial Narrow"/>
                <w:b/>
              </w:rPr>
            </w:pPr>
          </w:p>
        </w:tc>
        <w:tc>
          <w:tcPr>
            <w:tcW w:w="708" w:type="dxa"/>
            <w:shd w:val="clear" w:color="auto" w:fill="E7E6E6" w:themeFill="background2"/>
            <w:vAlign w:val="center"/>
          </w:tcPr>
          <w:p w14:paraId="54B7DF66" w14:textId="77777777" w:rsidR="001A49A0" w:rsidRPr="00812F0F" w:rsidRDefault="001A49A0">
            <w:pPr>
              <w:pStyle w:val="Prrafodelista"/>
              <w:ind w:left="0"/>
              <w:jc w:val="center"/>
              <w:rPr>
                <w:rFonts w:ascii="Arial Narrow" w:hAnsi="Arial Narrow"/>
                <w:b/>
              </w:rPr>
            </w:pPr>
            <w:r w:rsidRPr="00812F0F">
              <w:rPr>
                <w:rFonts w:ascii="Arial Narrow" w:hAnsi="Arial Narrow"/>
                <w:b/>
              </w:rPr>
              <w:t>ACD</w:t>
            </w:r>
          </w:p>
        </w:tc>
        <w:tc>
          <w:tcPr>
            <w:tcW w:w="709" w:type="dxa"/>
            <w:shd w:val="clear" w:color="auto" w:fill="E7E6E6" w:themeFill="background2"/>
            <w:vAlign w:val="center"/>
          </w:tcPr>
          <w:p w14:paraId="2D022F56" w14:textId="77777777" w:rsidR="001A49A0" w:rsidRPr="00812F0F" w:rsidRDefault="001A49A0">
            <w:pPr>
              <w:pStyle w:val="Prrafodelista"/>
              <w:ind w:left="0"/>
              <w:jc w:val="center"/>
              <w:rPr>
                <w:rFonts w:ascii="Arial Narrow" w:hAnsi="Arial Narrow"/>
                <w:b/>
              </w:rPr>
            </w:pPr>
            <w:r w:rsidRPr="00812F0F">
              <w:rPr>
                <w:rFonts w:ascii="Arial Narrow" w:hAnsi="Arial Narrow"/>
                <w:b/>
              </w:rPr>
              <w:t>APE</w:t>
            </w:r>
          </w:p>
        </w:tc>
        <w:tc>
          <w:tcPr>
            <w:tcW w:w="709" w:type="dxa"/>
            <w:shd w:val="clear" w:color="auto" w:fill="E7E6E6" w:themeFill="background2"/>
            <w:vAlign w:val="center"/>
          </w:tcPr>
          <w:p w14:paraId="47DEC391" w14:textId="77777777" w:rsidR="001A49A0" w:rsidRPr="00812F0F" w:rsidRDefault="001A49A0">
            <w:pPr>
              <w:pStyle w:val="Prrafodelista"/>
              <w:ind w:left="0"/>
              <w:jc w:val="center"/>
              <w:rPr>
                <w:rFonts w:ascii="Arial Narrow" w:hAnsi="Arial Narrow"/>
                <w:b/>
              </w:rPr>
            </w:pPr>
            <w:r w:rsidRPr="00812F0F">
              <w:rPr>
                <w:rFonts w:ascii="Arial Narrow" w:hAnsi="Arial Narrow"/>
                <w:b/>
              </w:rPr>
              <w:t>AA</w:t>
            </w:r>
          </w:p>
        </w:tc>
        <w:tc>
          <w:tcPr>
            <w:tcW w:w="6379" w:type="dxa"/>
            <w:vMerge/>
            <w:shd w:val="clear" w:color="auto" w:fill="E7E6E6" w:themeFill="background2"/>
          </w:tcPr>
          <w:p w14:paraId="48017CE6" w14:textId="77777777" w:rsidR="001A49A0" w:rsidRPr="00812F0F" w:rsidRDefault="001A49A0">
            <w:pPr>
              <w:pStyle w:val="Prrafodelista"/>
              <w:ind w:left="0"/>
              <w:jc w:val="center"/>
              <w:rPr>
                <w:rFonts w:ascii="Arial Narrow" w:hAnsi="Arial Narrow"/>
                <w:b/>
                <w:color w:val="EE0000"/>
              </w:rPr>
            </w:pPr>
          </w:p>
        </w:tc>
        <w:tc>
          <w:tcPr>
            <w:tcW w:w="2835" w:type="dxa"/>
            <w:vMerge/>
            <w:shd w:val="clear" w:color="auto" w:fill="E7E6E6" w:themeFill="background2"/>
            <w:vAlign w:val="center"/>
          </w:tcPr>
          <w:p w14:paraId="7C215A9E" w14:textId="77777777" w:rsidR="001A49A0" w:rsidRPr="00812F0F" w:rsidRDefault="001A49A0">
            <w:pPr>
              <w:pStyle w:val="Prrafodelista"/>
              <w:ind w:left="0"/>
              <w:jc w:val="center"/>
              <w:rPr>
                <w:rFonts w:ascii="Arial Narrow" w:hAnsi="Arial Narrow"/>
                <w:b/>
                <w:color w:val="EE0000"/>
              </w:rPr>
            </w:pPr>
          </w:p>
        </w:tc>
      </w:tr>
      <w:tr w:rsidR="001A49A0" w:rsidRPr="00812F0F" w14:paraId="34F3BBA5" w14:textId="77777777" w:rsidTr="001A49A0">
        <w:trPr>
          <w:trHeight w:val="718"/>
        </w:trPr>
        <w:tc>
          <w:tcPr>
            <w:tcW w:w="846" w:type="dxa"/>
          </w:tcPr>
          <w:p w14:paraId="344C7A65" w14:textId="6B82E983" w:rsidR="001A49A0" w:rsidRPr="00812F0F" w:rsidRDefault="001A49A0">
            <w:pPr>
              <w:pStyle w:val="Prrafodelista"/>
              <w:ind w:left="0"/>
              <w:jc w:val="center"/>
              <w:rPr>
                <w:rFonts w:ascii="Arial Narrow" w:hAnsi="Arial Narrow"/>
                <w:sz w:val="22"/>
                <w:szCs w:val="22"/>
              </w:rPr>
            </w:pPr>
          </w:p>
        </w:tc>
        <w:tc>
          <w:tcPr>
            <w:tcW w:w="2977" w:type="dxa"/>
          </w:tcPr>
          <w:p w14:paraId="75003C2C" w14:textId="6F460035" w:rsidR="001A49A0" w:rsidRPr="00812F0F" w:rsidRDefault="001A49A0">
            <w:pPr>
              <w:pStyle w:val="Prrafodelista"/>
              <w:ind w:left="0"/>
              <w:rPr>
                <w:rFonts w:ascii="Arial Narrow" w:hAnsi="Arial Narrow"/>
                <w:sz w:val="22"/>
                <w:szCs w:val="22"/>
              </w:rPr>
            </w:pPr>
          </w:p>
        </w:tc>
        <w:tc>
          <w:tcPr>
            <w:tcW w:w="708" w:type="dxa"/>
            <w:vAlign w:val="center"/>
          </w:tcPr>
          <w:p w14:paraId="251148C4" w14:textId="6E2E4016" w:rsidR="001A49A0" w:rsidRPr="00DB10C5" w:rsidRDefault="001A49A0">
            <w:pPr>
              <w:pStyle w:val="Prrafodelista"/>
              <w:ind w:left="0"/>
              <w:jc w:val="center"/>
              <w:rPr>
                <w:rFonts w:ascii="Arial Narrow" w:hAnsi="Arial Narrow"/>
                <w:bCs/>
                <w:sz w:val="22"/>
                <w:szCs w:val="22"/>
              </w:rPr>
            </w:pPr>
          </w:p>
        </w:tc>
        <w:tc>
          <w:tcPr>
            <w:tcW w:w="709" w:type="dxa"/>
            <w:vAlign w:val="center"/>
          </w:tcPr>
          <w:p w14:paraId="23214685" w14:textId="77777777" w:rsidR="001A49A0" w:rsidRPr="00812F0F" w:rsidRDefault="001A49A0">
            <w:pPr>
              <w:pStyle w:val="Prrafodelista"/>
              <w:ind w:left="0"/>
              <w:jc w:val="center"/>
              <w:rPr>
                <w:rFonts w:ascii="Arial Narrow" w:hAnsi="Arial Narrow"/>
                <w:sz w:val="22"/>
                <w:szCs w:val="22"/>
              </w:rPr>
            </w:pPr>
          </w:p>
        </w:tc>
        <w:tc>
          <w:tcPr>
            <w:tcW w:w="709" w:type="dxa"/>
            <w:vAlign w:val="center"/>
          </w:tcPr>
          <w:p w14:paraId="4E9B2273" w14:textId="77777777" w:rsidR="001A49A0" w:rsidRPr="00812F0F" w:rsidRDefault="001A49A0">
            <w:pPr>
              <w:pStyle w:val="Prrafodelista"/>
              <w:ind w:left="0"/>
              <w:jc w:val="center"/>
              <w:rPr>
                <w:rFonts w:ascii="Arial Narrow" w:hAnsi="Arial Narrow"/>
                <w:sz w:val="22"/>
                <w:szCs w:val="22"/>
              </w:rPr>
            </w:pPr>
          </w:p>
        </w:tc>
        <w:tc>
          <w:tcPr>
            <w:tcW w:w="6379" w:type="dxa"/>
          </w:tcPr>
          <w:p w14:paraId="30857038" w14:textId="77777777" w:rsidR="001A49A0" w:rsidRPr="00812F0F" w:rsidRDefault="001A49A0">
            <w:pPr>
              <w:pStyle w:val="Prrafodelista"/>
              <w:ind w:left="0"/>
              <w:rPr>
                <w:rFonts w:ascii="Arial Narrow" w:hAnsi="Arial Narrow"/>
                <w:color w:val="EE0000"/>
                <w:sz w:val="22"/>
                <w:szCs w:val="22"/>
              </w:rPr>
            </w:pPr>
          </w:p>
        </w:tc>
        <w:tc>
          <w:tcPr>
            <w:tcW w:w="2835" w:type="dxa"/>
            <w:vAlign w:val="center"/>
          </w:tcPr>
          <w:p w14:paraId="0A2ED10A" w14:textId="77777777" w:rsidR="001A49A0" w:rsidRPr="00812F0F" w:rsidRDefault="001A49A0">
            <w:pPr>
              <w:pStyle w:val="Prrafodelista"/>
              <w:ind w:left="0"/>
              <w:rPr>
                <w:rFonts w:ascii="Arial Narrow" w:hAnsi="Arial Narrow"/>
                <w:color w:val="EE0000"/>
                <w:sz w:val="22"/>
                <w:szCs w:val="22"/>
              </w:rPr>
            </w:pPr>
          </w:p>
        </w:tc>
      </w:tr>
      <w:tr w:rsidR="001A49A0" w:rsidRPr="00812F0F" w14:paraId="25550707" w14:textId="77777777" w:rsidTr="001A49A0">
        <w:trPr>
          <w:trHeight w:val="718"/>
        </w:trPr>
        <w:tc>
          <w:tcPr>
            <w:tcW w:w="846" w:type="dxa"/>
          </w:tcPr>
          <w:p w14:paraId="05726989" w14:textId="77777777" w:rsidR="001A49A0" w:rsidRPr="00812F0F" w:rsidRDefault="001A49A0">
            <w:pPr>
              <w:pStyle w:val="Prrafodelista"/>
              <w:ind w:left="0"/>
              <w:jc w:val="center"/>
              <w:rPr>
                <w:rFonts w:ascii="Arial Narrow" w:hAnsi="Arial Narrow"/>
                <w:sz w:val="22"/>
                <w:szCs w:val="22"/>
              </w:rPr>
            </w:pPr>
          </w:p>
        </w:tc>
        <w:tc>
          <w:tcPr>
            <w:tcW w:w="2977" w:type="dxa"/>
          </w:tcPr>
          <w:p w14:paraId="11474FEA" w14:textId="77777777" w:rsidR="001A49A0" w:rsidRPr="00812F0F" w:rsidRDefault="001A49A0">
            <w:pPr>
              <w:pStyle w:val="Prrafodelista"/>
              <w:ind w:left="0"/>
              <w:rPr>
                <w:rFonts w:ascii="Arial Narrow" w:hAnsi="Arial Narrow"/>
                <w:sz w:val="22"/>
                <w:szCs w:val="22"/>
              </w:rPr>
            </w:pPr>
          </w:p>
        </w:tc>
        <w:tc>
          <w:tcPr>
            <w:tcW w:w="708" w:type="dxa"/>
            <w:vAlign w:val="center"/>
          </w:tcPr>
          <w:p w14:paraId="77D17EC0" w14:textId="77777777" w:rsidR="001A49A0" w:rsidRPr="00812F0F" w:rsidRDefault="001A49A0">
            <w:pPr>
              <w:pStyle w:val="Prrafodelista"/>
              <w:ind w:left="0"/>
              <w:jc w:val="center"/>
              <w:rPr>
                <w:rFonts w:ascii="Arial Narrow" w:hAnsi="Arial Narrow"/>
                <w:b/>
                <w:sz w:val="22"/>
                <w:szCs w:val="22"/>
              </w:rPr>
            </w:pPr>
          </w:p>
        </w:tc>
        <w:tc>
          <w:tcPr>
            <w:tcW w:w="709" w:type="dxa"/>
            <w:vAlign w:val="center"/>
          </w:tcPr>
          <w:p w14:paraId="3AF8752D" w14:textId="77777777" w:rsidR="001A49A0" w:rsidRPr="00812F0F" w:rsidRDefault="001A49A0">
            <w:pPr>
              <w:pStyle w:val="Prrafodelista"/>
              <w:ind w:left="0"/>
              <w:jc w:val="center"/>
              <w:rPr>
                <w:rFonts w:ascii="Arial Narrow" w:hAnsi="Arial Narrow"/>
                <w:sz w:val="22"/>
                <w:szCs w:val="22"/>
              </w:rPr>
            </w:pPr>
          </w:p>
        </w:tc>
        <w:tc>
          <w:tcPr>
            <w:tcW w:w="709" w:type="dxa"/>
            <w:vAlign w:val="center"/>
          </w:tcPr>
          <w:p w14:paraId="68B408B3" w14:textId="77777777" w:rsidR="001A49A0" w:rsidRPr="00812F0F" w:rsidRDefault="001A49A0">
            <w:pPr>
              <w:pStyle w:val="Prrafodelista"/>
              <w:ind w:left="0"/>
              <w:jc w:val="center"/>
              <w:rPr>
                <w:rFonts w:ascii="Arial Narrow" w:hAnsi="Arial Narrow"/>
                <w:sz w:val="22"/>
                <w:szCs w:val="22"/>
              </w:rPr>
            </w:pPr>
          </w:p>
        </w:tc>
        <w:tc>
          <w:tcPr>
            <w:tcW w:w="6379" w:type="dxa"/>
          </w:tcPr>
          <w:p w14:paraId="5DBEB48F" w14:textId="77777777" w:rsidR="001A49A0" w:rsidRPr="00812F0F" w:rsidRDefault="001A49A0">
            <w:pPr>
              <w:pStyle w:val="Prrafodelista"/>
              <w:ind w:left="0"/>
              <w:rPr>
                <w:rFonts w:ascii="Arial Narrow" w:hAnsi="Arial Narrow"/>
                <w:color w:val="EE0000"/>
                <w:sz w:val="22"/>
                <w:szCs w:val="22"/>
              </w:rPr>
            </w:pPr>
          </w:p>
        </w:tc>
        <w:tc>
          <w:tcPr>
            <w:tcW w:w="2835" w:type="dxa"/>
            <w:vAlign w:val="center"/>
          </w:tcPr>
          <w:p w14:paraId="7821C39D" w14:textId="77777777" w:rsidR="001A49A0" w:rsidRPr="00812F0F" w:rsidRDefault="001A49A0">
            <w:pPr>
              <w:pStyle w:val="Prrafodelista"/>
              <w:ind w:left="0"/>
              <w:rPr>
                <w:rFonts w:ascii="Arial Narrow" w:hAnsi="Arial Narrow"/>
                <w:color w:val="EE0000"/>
                <w:sz w:val="22"/>
                <w:szCs w:val="22"/>
              </w:rPr>
            </w:pPr>
          </w:p>
        </w:tc>
      </w:tr>
      <w:tr w:rsidR="001A49A0" w:rsidRPr="00812F0F" w14:paraId="445E718F" w14:textId="77777777" w:rsidTr="001A49A0">
        <w:trPr>
          <w:trHeight w:val="718"/>
        </w:trPr>
        <w:tc>
          <w:tcPr>
            <w:tcW w:w="846" w:type="dxa"/>
          </w:tcPr>
          <w:p w14:paraId="49FB5BF4" w14:textId="184534F6" w:rsidR="001A49A0" w:rsidRPr="00812F0F" w:rsidRDefault="001A49A0">
            <w:pPr>
              <w:pStyle w:val="Prrafodelista"/>
              <w:ind w:left="0"/>
              <w:jc w:val="center"/>
              <w:rPr>
                <w:rFonts w:ascii="Arial Narrow" w:hAnsi="Arial Narrow"/>
                <w:sz w:val="22"/>
                <w:szCs w:val="22"/>
              </w:rPr>
            </w:pPr>
          </w:p>
        </w:tc>
        <w:tc>
          <w:tcPr>
            <w:tcW w:w="2977" w:type="dxa"/>
          </w:tcPr>
          <w:p w14:paraId="4B037343" w14:textId="77777777" w:rsidR="001A49A0" w:rsidRPr="00812F0F" w:rsidRDefault="001A49A0">
            <w:pPr>
              <w:pStyle w:val="Prrafodelista"/>
              <w:ind w:left="0"/>
              <w:jc w:val="center"/>
              <w:rPr>
                <w:rFonts w:ascii="Arial Narrow" w:hAnsi="Arial Narrow"/>
                <w:sz w:val="22"/>
                <w:szCs w:val="22"/>
              </w:rPr>
            </w:pPr>
          </w:p>
        </w:tc>
        <w:tc>
          <w:tcPr>
            <w:tcW w:w="708" w:type="dxa"/>
            <w:vAlign w:val="center"/>
          </w:tcPr>
          <w:p w14:paraId="5E69A017" w14:textId="77777777" w:rsidR="001A49A0" w:rsidRPr="00812F0F" w:rsidRDefault="001A49A0">
            <w:pPr>
              <w:pStyle w:val="Prrafodelista"/>
              <w:ind w:left="0"/>
              <w:jc w:val="center"/>
              <w:rPr>
                <w:rFonts w:ascii="Arial Narrow" w:hAnsi="Arial Narrow"/>
                <w:b/>
                <w:sz w:val="22"/>
                <w:szCs w:val="22"/>
              </w:rPr>
            </w:pPr>
          </w:p>
        </w:tc>
        <w:tc>
          <w:tcPr>
            <w:tcW w:w="709" w:type="dxa"/>
            <w:vAlign w:val="center"/>
          </w:tcPr>
          <w:p w14:paraId="152F6887" w14:textId="77777777" w:rsidR="001A49A0" w:rsidRPr="00812F0F" w:rsidRDefault="001A49A0">
            <w:pPr>
              <w:pStyle w:val="Prrafodelista"/>
              <w:ind w:left="0"/>
              <w:jc w:val="center"/>
              <w:rPr>
                <w:rFonts w:ascii="Arial Narrow" w:hAnsi="Arial Narrow"/>
                <w:sz w:val="22"/>
                <w:szCs w:val="22"/>
              </w:rPr>
            </w:pPr>
          </w:p>
        </w:tc>
        <w:tc>
          <w:tcPr>
            <w:tcW w:w="709" w:type="dxa"/>
            <w:vAlign w:val="center"/>
          </w:tcPr>
          <w:p w14:paraId="56C9B22C" w14:textId="77777777" w:rsidR="001A49A0" w:rsidRPr="00812F0F" w:rsidRDefault="001A49A0">
            <w:pPr>
              <w:pStyle w:val="Prrafodelista"/>
              <w:ind w:left="0"/>
              <w:jc w:val="center"/>
              <w:rPr>
                <w:rFonts w:ascii="Arial Narrow" w:hAnsi="Arial Narrow"/>
                <w:sz w:val="22"/>
                <w:szCs w:val="22"/>
              </w:rPr>
            </w:pPr>
          </w:p>
        </w:tc>
        <w:tc>
          <w:tcPr>
            <w:tcW w:w="6379" w:type="dxa"/>
          </w:tcPr>
          <w:p w14:paraId="12C5257E" w14:textId="77777777" w:rsidR="001A49A0" w:rsidRPr="00812F0F" w:rsidRDefault="001A49A0">
            <w:pPr>
              <w:pStyle w:val="Prrafodelista"/>
              <w:ind w:left="0"/>
              <w:rPr>
                <w:rFonts w:ascii="Arial Narrow" w:hAnsi="Arial Narrow"/>
                <w:color w:val="EE0000"/>
                <w:sz w:val="22"/>
                <w:szCs w:val="22"/>
              </w:rPr>
            </w:pPr>
          </w:p>
        </w:tc>
        <w:tc>
          <w:tcPr>
            <w:tcW w:w="2835" w:type="dxa"/>
            <w:vAlign w:val="center"/>
          </w:tcPr>
          <w:p w14:paraId="303C0EA4" w14:textId="77777777" w:rsidR="001A49A0" w:rsidRPr="00812F0F" w:rsidRDefault="001A49A0">
            <w:pPr>
              <w:pStyle w:val="Prrafodelista"/>
              <w:ind w:left="0"/>
              <w:rPr>
                <w:rFonts w:ascii="Arial Narrow" w:hAnsi="Arial Narrow"/>
                <w:color w:val="EE0000"/>
                <w:sz w:val="22"/>
                <w:szCs w:val="22"/>
              </w:rPr>
            </w:pPr>
          </w:p>
        </w:tc>
      </w:tr>
    </w:tbl>
    <w:p w14:paraId="76376246" w14:textId="77777777" w:rsidR="009E5141" w:rsidRPr="00812F0F" w:rsidRDefault="009E5141" w:rsidP="009E5141"/>
    <w:p w14:paraId="021DC9FE" w14:textId="77777777" w:rsidR="00E05FDF" w:rsidRDefault="00E05FDF" w:rsidP="00812F0F">
      <w:pPr>
        <w:jc w:val="both"/>
        <w:rPr>
          <w:rFonts w:ascii="Arial Narrow" w:hAnsi="Arial Narrow" w:cs="Tahoma"/>
          <w:b/>
          <w:sz w:val="22"/>
          <w:szCs w:val="22"/>
        </w:rPr>
      </w:pPr>
    </w:p>
    <w:p w14:paraId="208B5F80" w14:textId="77777777" w:rsidR="00DB1E0B" w:rsidRDefault="00DB1E0B" w:rsidP="00DB1E0B">
      <w:pPr>
        <w:tabs>
          <w:tab w:val="left" w:pos="3890"/>
        </w:tabs>
        <w:rPr>
          <w:rFonts w:ascii="Arial Narrow" w:eastAsia="Times New Roman" w:hAnsi="Arial Narrow" w:cs="Times New Roman"/>
          <w:b/>
          <w:sz w:val="22"/>
          <w:szCs w:val="22"/>
          <w:lang w:eastAsia="en-US"/>
        </w:rPr>
      </w:pPr>
      <w:r w:rsidRPr="00812F0F">
        <w:rPr>
          <w:rFonts w:ascii="Arial Narrow" w:eastAsia="Times New Roman" w:hAnsi="Arial Narrow" w:cs="Times New Roman"/>
          <w:b/>
          <w:noProof/>
          <w:sz w:val="22"/>
          <w:szCs w:val="22"/>
        </w:rPr>
        <mc:AlternateContent>
          <mc:Choice Requires="wps">
            <w:drawing>
              <wp:inline distT="0" distB="0" distL="0" distR="0" wp14:anchorId="12CCA64B" wp14:editId="5E63493B">
                <wp:extent cx="9644743" cy="317500"/>
                <wp:effectExtent l="0" t="0" r="7620" b="12700"/>
                <wp:docPr id="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44743" cy="317500"/>
                        </a:xfrm>
                        <a:prstGeom prst="rect">
                          <a:avLst/>
                        </a:prstGeom>
                        <a:solidFill>
                          <a:srgbClr val="C0C0C0"/>
                        </a:solidFill>
                        <a:ln w="9525">
                          <a:solidFill>
                            <a:srgbClr val="FFFFFF"/>
                          </a:solidFill>
                          <a:miter lim="800000"/>
                          <a:headEnd/>
                          <a:tailEnd/>
                        </a:ln>
                      </wps:spPr>
                      <wps:txbx>
                        <w:txbxContent>
                          <w:p w14:paraId="4BDAB62B" w14:textId="77777777" w:rsidR="00DB1E0B" w:rsidRDefault="00DB1E0B" w:rsidP="00DB1E0B">
                            <w:r>
                              <w:rPr>
                                <w:rFonts w:ascii="Cambria" w:eastAsia="Times New Roman" w:hAnsi="Cambria" w:cs="Times New Roman"/>
                                <w:b/>
                                <w:sz w:val="24"/>
                                <w:szCs w:val="24"/>
                                <w:lang w:eastAsia="en-US"/>
                              </w:rPr>
                              <w:t xml:space="preserve">E. </w:t>
                            </w:r>
                            <w:r>
                              <w:rPr>
                                <w:rFonts w:ascii="Cambria" w:eastAsia="Times New Roman" w:hAnsi="Cambria" w:cs="Times New Roman"/>
                                <w:b/>
                                <w:sz w:val="24"/>
                                <w:szCs w:val="24"/>
                                <w:lang w:val="es-419" w:eastAsia="en-US"/>
                              </w:rPr>
                              <w:t xml:space="preserve">Evaluación de la asignatura </w:t>
                            </w:r>
                          </w:p>
                        </w:txbxContent>
                      </wps:txbx>
                      <wps:bodyPr rot="0" vert="horz" wrap="square" lIns="91440" tIns="45720" rIns="91440" bIns="45720" anchor="t" anchorCtr="0" upright="1">
                        <a:noAutofit/>
                      </wps:bodyPr>
                    </wps:wsp>
                  </a:graphicData>
                </a:graphic>
              </wp:inline>
            </w:drawing>
          </mc:Choice>
          <mc:Fallback>
            <w:pict>
              <v:rect w14:anchorId="12CCA64B" id="_x0000_s1030" style="width:759.45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" fillcolor="silver" strokecolor="white">
                <v:textbox>
                  <w:txbxContent>
                    <w:p w14:paraId="4BDAB62B" w14:textId="77777777" w:rsidR="00DB1E0B" w:rsidRDefault="00DB1E0B" w:rsidP="00DB1E0B">
                      <w:r>
                        <w:rPr>
                          <w:rFonts w:ascii="Cambria" w:eastAsia="Times New Roman" w:hAnsi="Cambria" w:cs="Times New Roman"/>
                          <w:b/>
                          <w:sz w:val="24"/>
                          <w:szCs w:val="24"/>
                          <w:lang w:eastAsia="en-US"/>
                        </w:rPr>
                        <w:t xml:space="preserve">E. </w:t>
                      </w:r>
                      <w:r>
                        <w:rPr>
                          <w:rFonts w:ascii="Cambria" w:eastAsia="Times New Roman" w:hAnsi="Cambria" w:cs="Times New Roman"/>
                          <w:b/>
                          <w:sz w:val="24"/>
                          <w:szCs w:val="24"/>
                          <w:lang w:val="es-419" w:eastAsia="en-US"/>
                        </w:rPr>
                        <w:t xml:space="preserve">Evaluación de la asignatura </w:t>
                      </w:r>
                    </w:p>
                  </w:txbxContent>
                </v:textbox>
                <w10:anchorlock/>
              </v:rect>
            </w:pict>
          </mc:Fallback>
        </mc:AlternateContent>
      </w:r>
    </w:p>
    <w:p w14:paraId="1DDB6DBF" w14:textId="77777777" w:rsidR="00DB1E0B" w:rsidRDefault="00DB1E0B" w:rsidP="00DB1E0B">
      <w:pPr>
        <w:spacing w:after="200" w:line="276" w:lineRule="auto"/>
        <w:jc w:val="both"/>
        <w:rPr>
          <w:rFonts w:ascii="Arial Narrow" w:eastAsia="Times New Roman" w:hAnsi="Arial Narrow" w:cs="Times New Roman"/>
          <w:b/>
          <w:i/>
          <w:iCs/>
          <w:sz w:val="22"/>
          <w:szCs w:val="22"/>
          <w:lang w:eastAsia="en-US"/>
        </w:rPr>
      </w:pPr>
    </w:p>
    <w:p w14:paraId="060DED5D" w14:textId="77777777" w:rsidR="00DB1E0B" w:rsidRPr="006E0CF7" w:rsidRDefault="00DB1E0B" w:rsidP="00DB1E0B">
      <w:pPr>
        <w:spacing w:after="200" w:line="276" w:lineRule="auto"/>
        <w:jc w:val="both"/>
        <w:rPr>
          <w:rFonts w:ascii="Arial Narrow" w:eastAsia="Times New Roman" w:hAnsi="Arial Narrow" w:cs="Times New Roman"/>
          <w:b/>
          <w:i/>
          <w:iCs/>
          <w:sz w:val="22"/>
          <w:szCs w:val="22"/>
          <w:lang w:eastAsia="en-US"/>
        </w:rPr>
      </w:pPr>
      <w:r w:rsidRPr="006E0CF7">
        <w:rPr>
          <w:rFonts w:ascii="Arial Narrow" w:eastAsia="Times New Roman" w:hAnsi="Arial Narrow" w:cs="Times New Roman"/>
          <w:b/>
          <w:i/>
          <w:iCs/>
          <w:sz w:val="22"/>
          <w:szCs w:val="22"/>
          <w:lang w:eastAsia="en-US"/>
        </w:rPr>
        <w:t>Nota:</w:t>
      </w:r>
      <w:r w:rsidRPr="006E0CF7">
        <w:rPr>
          <w:rFonts w:ascii="Arial Narrow" w:hAnsi="Arial Narrow" w:cs="Tahoma"/>
          <w:i/>
          <w:iCs/>
          <w:color w:val="000000"/>
          <w:sz w:val="22"/>
          <w:szCs w:val="22"/>
        </w:rPr>
        <w:t xml:space="preserve"> el profesor deberá utilizar solo la tabla correspondiente al tipo de asignatura seleccionado.</w:t>
      </w:r>
    </w:p>
    <w:p w14:paraId="4C850F88" w14:textId="2E048E7B" w:rsidR="00DB1E0B" w:rsidRDefault="00DB1E0B" w:rsidP="00DB1E0B">
      <w:pPr>
        <w:spacing w:after="200" w:line="276" w:lineRule="auto"/>
        <w:jc w:val="both"/>
        <w:rPr>
          <w:rFonts w:ascii="Arial Narrow" w:eastAsia="Times New Roman" w:hAnsi="Arial Narrow" w:cs="Times New Roman"/>
          <w:b/>
          <w:sz w:val="22"/>
          <w:szCs w:val="22"/>
          <w:u w:val="single"/>
          <w:lang w:eastAsia="en-US"/>
        </w:rPr>
      </w:pPr>
      <w:r>
        <w:rPr>
          <w:rFonts w:ascii="Arial Narrow" w:eastAsia="Times New Roman" w:hAnsi="Arial Narrow" w:cs="Times New Roman"/>
          <w:b/>
          <w:sz w:val="22"/>
          <w:szCs w:val="22"/>
          <w:u w:val="single"/>
          <w:lang w:eastAsia="en-US"/>
        </w:rPr>
        <w:t xml:space="preserve">Asignatura </w:t>
      </w:r>
      <w:r w:rsidRPr="007A2B80">
        <w:rPr>
          <w:rFonts w:ascii="Arial Narrow" w:eastAsia="Times New Roman" w:hAnsi="Arial Narrow" w:cs="Times New Roman"/>
          <w:b/>
          <w:sz w:val="22"/>
          <w:szCs w:val="22"/>
          <w:u w:val="single"/>
          <w:lang w:eastAsia="en-US"/>
        </w:rPr>
        <w:t>Conceptual</w:t>
      </w:r>
    </w:p>
    <w:tbl>
      <w:tblPr>
        <w:tblW w:w="1460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70" w:type="dxa"/>
          <w:bottom w:w="57" w:type="dxa"/>
          <w:right w:w="70" w:type="dxa"/>
        </w:tblCellMar>
        <w:tblLook w:val="04A0" w:firstRow="1" w:lastRow="0" w:firstColumn="1" w:lastColumn="0" w:noHBand="0" w:noVBand="1"/>
      </w:tblPr>
      <w:tblGrid>
        <w:gridCol w:w="1276"/>
        <w:gridCol w:w="4252"/>
        <w:gridCol w:w="3969"/>
        <w:gridCol w:w="1985"/>
        <w:gridCol w:w="1275"/>
        <w:gridCol w:w="1241"/>
        <w:gridCol w:w="602"/>
      </w:tblGrid>
      <w:tr w:rsidR="00DB1E0B" w:rsidRPr="00812F0F" w14:paraId="088CE3D3" w14:textId="77777777" w:rsidTr="00DB1E0B">
        <w:trPr>
          <w:trHeight w:val="750"/>
          <w:tblHeader/>
        </w:trPr>
        <w:tc>
          <w:tcPr>
            <w:tcW w:w="1276" w:type="dxa"/>
            <w:tcBorders>
              <w:left w:val="single" w:sz="4" w:space="0" w:color="auto"/>
            </w:tcBorders>
            <w:shd w:val="clear" w:color="auto" w:fill="D5DCE4" w:themeFill="text2" w:themeFillTint="33"/>
            <w:noWrap/>
            <w:vAlign w:val="center"/>
            <w:hideMark/>
          </w:tcPr>
          <w:p w14:paraId="24AC839C"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lastRenderedPageBreak/>
              <w:t>Componente</w:t>
            </w:r>
          </w:p>
        </w:tc>
        <w:tc>
          <w:tcPr>
            <w:tcW w:w="4252" w:type="dxa"/>
            <w:shd w:val="clear" w:color="auto" w:fill="D5DCE4" w:themeFill="text2" w:themeFillTint="33"/>
            <w:noWrap/>
            <w:vAlign w:val="center"/>
            <w:hideMark/>
          </w:tcPr>
          <w:p w14:paraId="0941AD79"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Actividad</w:t>
            </w:r>
          </w:p>
        </w:tc>
        <w:tc>
          <w:tcPr>
            <w:tcW w:w="3969" w:type="dxa"/>
            <w:shd w:val="clear" w:color="auto" w:fill="D5DCE4" w:themeFill="text2" w:themeFillTint="33"/>
            <w:vAlign w:val="center"/>
          </w:tcPr>
          <w:p w14:paraId="37A8BE78" w14:textId="779E2F2B"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DB1E0B">
              <w:rPr>
                <w:rFonts w:ascii="Arial Narrow" w:eastAsia="Times New Roman" w:hAnsi="Arial Narrow" w:cs="Calibri"/>
                <w:b/>
                <w:bCs/>
                <w:color w:val="000000"/>
                <w:sz w:val="22"/>
                <w:szCs w:val="22"/>
                <w:lang w:eastAsia="es-419"/>
              </w:rPr>
              <w:t>Estrategias de trabajo</w:t>
            </w:r>
          </w:p>
        </w:tc>
        <w:tc>
          <w:tcPr>
            <w:tcW w:w="1985" w:type="dxa"/>
            <w:shd w:val="clear" w:color="auto" w:fill="D5DCE4" w:themeFill="text2" w:themeFillTint="33"/>
            <w:noWrap/>
            <w:vAlign w:val="center"/>
            <w:hideMark/>
          </w:tcPr>
          <w:p w14:paraId="5F9FCE52"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Instrumento</w:t>
            </w:r>
            <w:r>
              <w:rPr>
                <w:rFonts w:ascii="Arial Narrow" w:eastAsia="Times New Roman" w:hAnsi="Arial Narrow" w:cs="Calibri"/>
                <w:b/>
                <w:bCs/>
                <w:color w:val="000000"/>
                <w:sz w:val="22"/>
                <w:szCs w:val="22"/>
                <w:lang w:val="es-419" w:eastAsia="es-419"/>
              </w:rPr>
              <w:t xml:space="preserve"> de evaluación</w:t>
            </w:r>
          </w:p>
        </w:tc>
        <w:tc>
          <w:tcPr>
            <w:tcW w:w="1275" w:type="dxa"/>
            <w:shd w:val="clear" w:color="auto" w:fill="D5DCE4" w:themeFill="text2" w:themeFillTint="33"/>
            <w:vAlign w:val="center"/>
            <w:hideMark/>
          </w:tcPr>
          <w:p w14:paraId="10BAF9A2"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themeColor="text1"/>
                <w:sz w:val="22"/>
                <w:szCs w:val="22"/>
                <w:lang w:val="es-419" w:eastAsia="es-419"/>
              </w:rPr>
              <w:t>Semana ejecución*</w:t>
            </w:r>
          </w:p>
        </w:tc>
        <w:tc>
          <w:tcPr>
            <w:tcW w:w="1241" w:type="dxa"/>
            <w:shd w:val="clear" w:color="auto" w:fill="D5DCE4" w:themeFill="text2" w:themeFillTint="33"/>
            <w:vAlign w:val="center"/>
          </w:tcPr>
          <w:p w14:paraId="70076728"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Calificación</w:t>
            </w:r>
          </w:p>
        </w:tc>
        <w:tc>
          <w:tcPr>
            <w:tcW w:w="602" w:type="dxa"/>
            <w:shd w:val="clear" w:color="auto" w:fill="D5DCE4" w:themeFill="text2" w:themeFillTint="33"/>
            <w:vAlign w:val="center"/>
          </w:tcPr>
          <w:p w14:paraId="670D6948"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Peso</w:t>
            </w:r>
          </w:p>
        </w:tc>
      </w:tr>
      <w:tr w:rsidR="00DB1E0B" w:rsidRPr="00812F0F" w14:paraId="6BBCB06A" w14:textId="77777777" w:rsidTr="00DB1E0B">
        <w:trPr>
          <w:trHeight w:val="435"/>
          <w:tblHeader/>
        </w:trPr>
        <w:tc>
          <w:tcPr>
            <w:tcW w:w="1276" w:type="dxa"/>
            <w:vMerge w:val="restart"/>
            <w:vAlign w:val="center"/>
            <w:hideMark/>
          </w:tcPr>
          <w:p w14:paraId="200CC203"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ACD</w:t>
            </w:r>
          </w:p>
        </w:tc>
        <w:tc>
          <w:tcPr>
            <w:tcW w:w="4252" w:type="dxa"/>
            <w:noWrap/>
            <w:vAlign w:val="center"/>
            <w:hideMark/>
          </w:tcPr>
          <w:p w14:paraId="247BB4F3" w14:textId="77777777" w:rsidR="00DB1E0B" w:rsidRPr="00812F0F" w:rsidRDefault="00DB1E0B" w:rsidP="00DB1E0B">
            <w:pPr>
              <w:spacing w:line="259" w:lineRule="auto"/>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AC1.</w:t>
            </w:r>
          </w:p>
        </w:tc>
        <w:tc>
          <w:tcPr>
            <w:tcW w:w="3969" w:type="dxa"/>
            <w:vAlign w:val="center"/>
          </w:tcPr>
          <w:p w14:paraId="38D9892C"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0C702DFC"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75" w:type="dxa"/>
            <w:noWrap/>
            <w:vAlign w:val="center"/>
            <w:hideMark/>
          </w:tcPr>
          <w:p w14:paraId="46A0DD96"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themeColor="text1"/>
                <w:sz w:val="22"/>
                <w:szCs w:val="22"/>
                <w:lang w:val="es-419" w:eastAsia="es-419"/>
              </w:rPr>
              <w:t>Semana 2</w:t>
            </w:r>
          </w:p>
        </w:tc>
        <w:tc>
          <w:tcPr>
            <w:tcW w:w="1241" w:type="dxa"/>
            <w:vAlign w:val="center"/>
          </w:tcPr>
          <w:p w14:paraId="24619072"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w:t>
            </w:r>
          </w:p>
        </w:tc>
        <w:tc>
          <w:tcPr>
            <w:tcW w:w="602" w:type="dxa"/>
            <w:vAlign w:val="center"/>
          </w:tcPr>
          <w:p w14:paraId="4DEF2DCB"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w:t>
            </w:r>
          </w:p>
        </w:tc>
      </w:tr>
      <w:tr w:rsidR="00DB1E0B" w:rsidRPr="00812F0F" w14:paraId="553E6361" w14:textId="77777777" w:rsidTr="00DB1E0B">
        <w:trPr>
          <w:trHeight w:val="435"/>
          <w:tblHeader/>
        </w:trPr>
        <w:tc>
          <w:tcPr>
            <w:tcW w:w="1276" w:type="dxa"/>
            <w:vMerge/>
            <w:vAlign w:val="center"/>
          </w:tcPr>
          <w:p w14:paraId="40C8D362"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p>
        </w:tc>
        <w:tc>
          <w:tcPr>
            <w:tcW w:w="4252" w:type="dxa"/>
            <w:noWrap/>
            <w:vAlign w:val="center"/>
          </w:tcPr>
          <w:p w14:paraId="7362409F" w14:textId="77777777" w:rsidR="00DB1E0B" w:rsidRPr="00812F0F" w:rsidRDefault="00DB1E0B" w:rsidP="00DB1E0B">
            <w:pPr>
              <w:spacing w:line="259" w:lineRule="auto"/>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AC3.</w:t>
            </w:r>
          </w:p>
        </w:tc>
        <w:tc>
          <w:tcPr>
            <w:tcW w:w="3969" w:type="dxa"/>
            <w:vAlign w:val="center"/>
          </w:tcPr>
          <w:p w14:paraId="1B5614CA"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50685B21"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75" w:type="dxa"/>
            <w:noWrap/>
            <w:vAlign w:val="center"/>
          </w:tcPr>
          <w:p w14:paraId="4E7CE158" w14:textId="77777777" w:rsidR="00DB1E0B" w:rsidRPr="00812F0F" w:rsidRDefault="00DB1E0B" w:rsidP="00DB1E0B">
            <w:pPr>
              <w:jc w:val="center"/>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Semana 6</w:t>
            </w:r>
          </w:p>
        </w:tc>
        <w:tc>
          <w:tcPr>
            <w:tcW w:w="1241" w:type="dxa"/>
            <w:vAlign w:val="center"/>
          </w:tcPr>
          <w:p w14:paraId="27DDDD70"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3.0</w:t>
            </w:r>
          </w:p>
        </w:tc>
        <w:tc>
          <w:tcPr>
            <w:tcW w:w="602" w:type="dxa"/>
            <w:vAlign w:val="center"/>
          </w:tcPr>
          <w:p w14:paraId="0584DDD2"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30%</w:t>
            </w:r>
          </w:p>
        </w:tc>
      </w:tr>
      <w:tr w:rsidR="00DB1E0B" w:rsidRPr="00812F0F" w14:paraId="7CCB5297" w14:textId="77777777" w:rsidTr="00DB1E0B">
        <w:trPr>
          <w:trHeight w:val="435"/>
          <w:tblHeader/>
        </w:trPr>
        <w:tc>
          <w:tcPr>
            <w:tcW w:w="1276" w:type="dxa"/>
            <w:vMerge w:val="restart"/>
            <w:vAlign w:val="center"/>
            <w:hideMark/>
          </w:tcPr>
          <w:p w14:paraId="557772E1"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AA</w:t>
            </w:r>
          </w:p>
        </w:tc>
        <w:tc>
          <w:tcPr>
            <w:tcW w:w="4252" w:type="dxa"/>
            <w:vAlign w:val="center"/>
          </w:tcPr>
          <w:p w14:paraId="627EF821" w14:textId="77777777" w:rsidR="00DB1E0B" w:rsidRPr="00812F0F" w:rsidRDefault="00DB1E0B" w:rsidP="00DB1E0B">
            <w:pP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AC2.</w:t>
            </w:r>
          </w:p>
        </w:tc>
        <w:tc>
          <w:tcPr>
            <w:tcW w:w="3969" w:type="dxa"/>
            <w:vAlign w:val="center"/>
          </w:tcPr>
          <w:p w14:paraId="3C01F463"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3209511C"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75" w:type="dxa"/>
            <w:noWrap/>
            <w:vAlign w:val="center"/>
          </w:tcPr>
          <w:p w14:paraId="2A795C2A"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Semana 4</w:t>
            </w:r>
          </w:p>
        </w:tc>
        <w:tc>
          <w:tcPr>
            <w:tcW w:w="1241" w:type="dxa"/>
            <w:vAlign w:val="center"/>
          </w:tcPr>
          <w:p w14:paraId="0CD18B8E"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w:t>
            </w:r>
          </w:p>
        </w:tc>
        <w:tc>
          <w:tcPr>
            <w:tcW w:w="602" w:type="dxa"/>
            <w:vAlign w:val="center"/>
          </w:tcPr>
          <w:p w14:paraId="5DE38753"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w:t>
            </w:r>
          </w:p>
        </w:tc>
      </w:tr>
      <w:tr w:rsidR="00DB1E0B" w:rsidRPr="00812F0F" w14:paraId="327F2ED1" w14:textId="77777777" w:rsidTr="00DB1E0B">
        <w:trPr>
          <w:trHeight w:val="435"/>
          <w:tblHeader/>
        </w:trPr>
        <w:tc>
          <w:tcPr>
            <w:tcW w:w="1276" w:type="dxa"/>
            <w:vMerge/>
            <w:vAlign w:val="center"/>
          </w:tcPr>
          <w:p w14:paraId="1F2C6A16"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p>
        </w:tc>
        <w:tc>
          <w:tcPr>
            <w:tcW w:w="4252" w:type="dxa"/>
            <w:vAlign w:val="center"/>
          </w:tcPr>
          <w:p w14:paraId="05EE91F5" w14:textId="77777777" w:rsidR="00DB1E0B" w:rsidRPr="00812F0F" w:rsidRDefault="00DB1E0B" w:rsidP="00DB1E0B">
            <w:pP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AC5.</w:t>
            </w:r>
          </w:p>
        </w:tc>
        <w:tc>
          <w:tcPr>
            <w:tcW w:w="3969" w:type="dxa"/>
            <w:vAlign w:val="center"/>
          </w:tcPr>
          <w:p w14:paraId="2C620DD1" w14:textId="77777777" w:rsidR="00DB1E0B"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48B8CC0A" w14:textId="77777777" w:rsidR="00DB1E0B" w:rsidRDefault="00DB1E0B" w:rsidP="00DB1E0B">
            <w:pPr>
              <w:jc w:val="center"/>
              <w:rPr>
                <w:rFonts w:ascii="Arial Narrow" w:eastAsia="Times New Roman" w:hAnsi="Arial Narrow" w:cs="Calibri"/>
                <w:color w:val="000000"/>
                <w:sz w:val="22"/>
                <w:szCs w:val="22"/>
                <w:lang w:val="es-419" w:eastAsia="es-419"/>
              </w:rPr>
            </w:pPr>
          </w:p>
        </w:tc>
        <w:tc>
          <w:tcPr>
            <w:tcW w:w="1275" w:type="dxa"/>
            <w:noWrap/>
            <w:vAlign w:val="center"/>
          </w:tcPr>
          <w:p w14:paraId="74786F8D" w14:textId="77777777" w:rsidR="00DB1E0B"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Semana 8</w:t>
            </w:r>
          </w:p>
        </w:tc>
        <w:tc>
          <w:tcPr>
            <w:tcW w:w="1241" w:type="dxa"/>
            <w:vAlign w:val="center"/>
          </w:tcPr>
          <w:p w14:paraId="4B5C5ED8" w14:textId="77777777" w:rsidR="00DB1E0B"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3.0</w:t>
            </w:r>
          </w:p>
        </w:tc>
        <w:tc>
          <w:tcPr>
            <w:tcW w:w="602" w:type="dxa"/>
            <w:vAlign w:val="center"/>
          </w:tcPr>
          <w:p w14:paraId="31AF7097" w14:textId="77777777" w:rsidR="00DB1E0B"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30%</w:t>
            </w:r>
          </w:p>
        </w:tc>
      </w:tr>
      <w:tr w:rsidR="00DB1E0B" w:rsidRPr="00812F0F" w14:paraId="1DE22D41" w14:textId="77777777" w:rsidTr="00DB1E0B">
        <w:trPr>
          <w:trHeight w:val="402"/>
          <w:tblHeader/>
        </w:trPr>
        <w:tc>
          <w:tcPr>
            <w:tcW w:w="1276" w:type="dxa"/>
            <w:vAlign w:val="center"/>
            <w:hideMark/>
          </w:tcPr>
          <w:p w14:paraId="5433D939"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APE</w:t>
            </w:r>
          </w:p>
        </w:tc>
        <w:tc>
          <w:tcPr>
            <w:tcW w:w="4252" w:type="dxa"/>
            <w:noWrap/>
            <w:vAlign w:val="center"/>
          </w:tcPr>
          <w:p w14:paraId="64213C9E" w14:textId="77777777" w:rsidR="00DB1E0B" w:rsidRPr="00812F0F" w:rsidRDefault="00DB1E0B" w:rsidP="00DB1E0B">
            <w:pP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AC4.</w:t>
            </w:r>
          </w:p>
        </w:tc>
        <w:tc>
          <w:tcPr>
            <w:tcW w:w="3969" w:type="dxa"/>
            <w:vAlign w:val="center"/>
          </w:tcPr>
          <w:p w14:paraId="6A1F5C3A"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50220D50"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75" w:type="dxa"/>
            <w:noWrap/>
            <w:vAlign w:val="center"/>
          </w:tcPr>
          <w:p w14:paraId="456593A6"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themeColor="text1"/>
                <w:sz w:val="22"/>
                <w:szCs w:val="22"/>
                <w:lang w:val="es-419" w:eastAsia="es-419"/>
              </w:rPr>
              <w:t>Semana 7</w:t>
            </w:r>
          </w:p>
        </w:tc>
        <w:tc>
          <w:tcPr>
            <w:tcW w:w="1241" w:type="dxa"/>
            <w:vAlign w:val="center"/>
          </w:tcPr>
          <w:p w14:paraId="64DE1C1F"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2.0</w:t>
            </w:r>
          </w:p>
        </w:tc>
        <w:tc>
          <w:tcPr>
            <w:tcW w:w="602" w:type="dxa"/>
            <w:vAlign w:val="center"/>
          </w:tcPr>
          <w:p w14:paraId="37E9C2C7"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20%</w:t>
            </w:r>
          </w:p>
        </w:tc>
      </w:tr>
      <w:tr w:rsidR="00DB1E0B" w:rsidRPr="00812F0F" w14:paraId="06C90E99" w14:textId="77777777" w:rsidTr="00DB1E0B">
        <w:trPr>
          <w:trHeight w:val="137"/>
          <w:tblHeader/>
        </w:trPr>
        <w:tc>
          <w:tcPr>
            <w:tcW w:w="12757" w:type="dxa"/>
            <w:gridSpan w:val="5"/>
            <w:vAlign w:val="center"/>
          </w:tcPr>
          <w:p w14:paraId="4C0AE32F" w14:textId="77777777" w:rsidR="00DB1E0B" w:rsidRPr="00812F0F" w:rsidRDefault="00DB1E0B" w:rsidP="00DB1E0B">
            <w:pPr>
              <w:jc w:val="right"/>
              <w:rPr>
                <w:rFonts w:ascii="Arial Narrow" w:eastAsia="Times New Roman" w:hAnsi="Arial Narrow" w:cs="Calibri"/>
                <w:color w:val="000000"/>
                <w:sz w:val="22"/>
                <w:szCs w:val="22"/>
                <w:lang w:val="es-419" w:eastAsia="es-419"/>
              </w:rPr>
            </w:pPr>
            <w:r w:rsidRPr="00812F0F">
              <w:rPr>
                <w:rFonts w:ascii="Arial Narrow" w:eastAsia="Times New Roman" w:hAnsi="Arial Narrow" w:cs="Calibri"/>
                <w:b/>
                <w:color w:val="000000"/>
                <w:sz w:val="22"/>
                <w:szCs w:val="22"/>
                <w:lang w:val="es-419" w:eastAsia="es-419"/>
              </w:rPr>
              <w:t>TOTAL</w:t>
            </w:r>
          </w:p>
        </w:tc>
        <w:tc>
          <w:tcPr>
            <w:tcW w:w="1241" w:type="dxa"/>
            <w:vAlign w:val="center"/>
          </w:tcPr>
          <w:p w14:paraId="58BA4D87"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w:t>
            </w:r>
          </w:p>
        </w:tc>
        <w:tc>
          <w:tcPr>
            <w:tcW w:w="602" w:type="dxa"/>
            <w:vAlign w:val="center"/>
          </w:tcPr>
          <w:p w14:paraId="7E3D0A82"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100%</w:t>
            </w:r>
          </w:p>
        </w:tc>
      </w:tr>
    </w:tbl>
    <w:p w14:paraId="078F6F46" w14:textId="77777777" w:rsidR="00DB1E0B" w:rsidRPr="00DB1E0B" w:rsidRDefault="00DB1E0B" w:rsidP="00DB1E0B">
      <w:pPr>
        <w:spacing w:after="200" w:line="276" w:lineRule="auto"/>
        <w:jc w:val="both"/>
        <w:rPr>
          <w:rFonts w:ascii="Arial Narrow" w:eastAsia="Times New Roman" w:hAnsi="Arial Narrow" w:cs="Times New Roman"/>
          <w:b/>
          <w:sz w:val="22"/>
          <w:szCs w:val="22"/>
          <w:u w:val="single"/>
          <w:lang w:eastAsia="en-US"/>
        </w:rPr>
      </w:pPr>
    </w:p>
    <w:p w14:paraId="761DC5D6" w14:textId="77777777" w:rsidR="00DB1E0B" w:rsidRPr="007A2B80" w:rsidRDefault="00DB1E0B" w:rsidP="00DB1E0B">
      <w:pPr>
        <w:spacing w:after="200" w:line="276" w:lineRule="auto"/>
        <w:jc w:val="both"/>
        <w:rPr>
          <w:rFonts w:ascii="Arial Narrow" w:eastAsia="Times New Roman" w:hAnsi="Arial Narrow" w:cs="Times New Roman"/>
          <w:b/>
          <w:sz w:val="22"/>
          <w:szCs w:val="22"/>
          <w:u w:val="single"/>
          <w:lang w:eastAsia="en-US"/>
        </w:rPr>
      </w:pPr>
      <w:r>
        <w:rPr>
          <w:rFonts w:ascii="Arial Narrow" w:eastAsia="Times New Roman" w:hAnsi="Arial Narrow" w:cs="Times New Roman"/>
          <w:b/>
          <w:sz w:val="22"/>
          <w:szCs w:val="22"/>
          <w:u w:val="single"/>
          <w:lang w:eastAsia="en-US"/>
        </w:rPr>
        <w:t xml:space="preserve">Asignatura </w:t>
      </w:r>
      <w:r w:rsidRPr="007A2B80">
        <w:rPr>
          <w:rFonts w:ascii="Arial Narrow" w:eastAsia="Times New Roman" w:hAnsi="Arial Narrow" w:cs="Times New Roman"/>
          <w:b/>
          <w:sz w:val="22"/>
          <w:szCs w:val="22"/>
          <w:u w:val="single"/>
          <w:lang w:eastAsia="en-US"/>
        </w:rPr>
        <w:t>Activa</w:t>
      </w:r>
    </w:p>
    <w:tbl>
      <w:tblPr>
        <w:tblW w:w="1460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70" w:type="dxa"/>
          <w:bottom w:w="57" w:type="dxa"/>
          <w:right w:w="70" w:type="dxa"/>
        </w:tblCellMar>
        <w:tblLook w:val="04A0" w:firstRow="1" w:lastRow="0" w:firstColumn="1" w:lastColumn="0" w:noHBand="0" w:noVBand="1"/>
      </w:tblPr>
      <w:tblGrid>
        <w:gridCol w:w="1276"/>
        <w:gridCol w:w="4252"/>
        <w:gridCol w:w="3969"/>
        <w:gridCol w:w="1985"/>
        <w:gridCol w:w="1270"/>
        <w:gridCol w:w="1153"/>
        <w:gridCol w:w="695"/>
      </w:tblGrid>
      <w:tr w:rsidR="00DB1E0B" w:rsidRPr="00812F0F" w14:paraId="46CE5F1C" w14:textId="77777777" w:rsidTr="00DB1E0B">
        <w:trPr>
          <w:trHeight w:val="750"/>
          <w:tblHeader/>
        </w:trPr>
        <w:tc>
          <w:tcPr>
            <w:tcW w:w="1276" w:type="dxa"/>
            <w:tcBorders>
              <w:left w:val="single" w:sz="4" w:space="0" w:color="auto"/>
            </w:tcBorders>
            <w:shd w:val="clear" w:color="auto" w:fill="D5DCE4" w:themeFill="text2" w:themeFillTint="33"/>
            <w:noWrap/>
            <w:vAlign w:val="center"/>
            <w:hideMark/>
          </w:tcPr>
          <w:p w14:paraId="6F3B9E39"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Componente</w:t>
            </w:r>
          </w:p>
        </w:tc>
        <w:tc>
          <w:tcPr>
            <w:tcW w:w="4252" w:type="dxa"/>
            <w:shd w:val="clear" w:color="auto" w:fill="D5DCE4" w:themeFill="text2" w:themeFillTint="33"/>
            <w:noWrap/>
            <w:vAlign w:val="center"/>
            <w:hideMark/>
          </w:tcPr>
          <w:p w14:paraId="5D31E345"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Actividad</w:t>
            </w:r>
          </w:p>
        </w:tc>
        <w:tc>
          <w:tcPr>
            <w:tcW w:w="3969" w:type="dxa"/>
            <w:shd w:val="clear" w:color="auto" w:fill="D5DCE4" w:themeFill="text2" w:themeFillTint="33"/>
            <w:vAlign w:val="center"/>
          </w:tcPr>
          <w:p w14:paraId="1637DCD0" w14:textId="4821F34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DB1E0B">
              <w:rPr>
                <w:rFonts w:ascii="Arial Narrow" w:eastAsia="Times New Roman" w:hAnsi="Arial Narrow" w:cs="Calibri"/>
                <w:b/>
                <w:bCs/>
                <w:color w:val="000000"/>
                <w:sz w:val="22"/>
                <w:szCs w:val="22"/>
                <w:lang w:eastAsia="es-419"/>
              </w:rPr>
              <w:t>Estrategias de trabajo</w:t>
            </w:r>
          </w:p>
        </w:tc>
        <w:tc>
          <w:tcPr>
            <w:tcW w:w="1985" w:type="dxa"/>
            <w:shd w:val="clear" w:color="auto" w:fill="D5DCE4" w:themeFill="text2" w:themeFillTint="33"/>
            <w:noWrap/>
            <w:vAlign w:val="center"/>
            <w:hideMark/>
          </w:tcPr>
          <w:p w14:paraId="5DE8C3ED" w14:textId="7E4773F1"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Instrumento</w:t>
            </w:r>
            <w:r>
              <w:rPr>
                <w:rFonts w:ascii="Arial Narrow" w:eastAsia="Times New Roman" w:hAnsi="Arial Narrow" w:cs="Calibri"/>
                <w:b/>
                <w:bCs/>
                <w:color w:val="000000"/>
                <w:sz w:val="22"/>
                <w:szCs w:val="22"/>
                <w:lang w:val="es-419" w:eastAsia="es-419"/>
              </w:rPr>
              <w:t xml:space="preserve"> de evaluación</w:t>
            </w:r>
          </w:p>
        </w:tc>
        <w:tc>
          <w:tcPr>
            <w:tcW w:w="1270" w:type="dxa"/>
            <w:shd w:val="clear" w:color="auto" w:fill="D5DCE4" w:themeFill="text2" w:themeFillTint="33"/>
            <w:vAlign w:val="center"/>
            <w:hideMark/>
          </w:tcPr>
          <w:p w14:paraId="45B15096"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themeColor="text1"/>
                <w:sz w:val="22"/>
                <w:szCs w:val="22"/>
                <w:lang w:val="es-419" w:eastAsia="es-419"/>
              </w:rPr>
              <w:t>Semana ejecución*</w:t>
            </w:r>
          </w:p>
        </w:tc>
        <w:tc>
          <w:tcPr>
            <w:tcW w:w="1153" w:type="dxa"/>
            <w:shd w:val="clear" w:color="auto" w:fill="D5DCE4" w:themeFill="text2" w:themeFillTint="33"/>
            <w:vAlign w:val="center"/>
          </w:tcPr>
          <w:p w14:paraId="3E6D5D23"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Calificación</w:t>
            </w:r>
          </w:p>
        </w:tc>
        <w:tc>
          <w:tcPr>
            <w:tcW w:w="695" w:type="dxa"/>
            <w:shd w:val="clear" w:color="auto" w:fill="D5DCE4" w:themeFill="text2" w:themeFillTint="33"/>
            <w:vAlign w:val="center"/>
          </w:tcPr>
          <w:p w14:paraId="049AEEF8"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Peso</w:t>
            </w:r>
          </w:p>
        </w:tc>
      </w:tr>
      <w:tr w:rsidR="00DB1E0B" w:rsidRPr="00812F0F" w14:paraId="2DB5F3E9" w14:textId="77777777" w:rsidTr="00DB1E0B">
        <w:trPr>
          <w:trHeight w:val="435"/>
          <w:tblHeader/>
        </w:trPr>
        <w:tc>
          <w:tcPr>
            <w:tcW w:w="1276" w:type="dxa"/>
            <w:vMerge w:val="restart"/>
            <w:vAlign w:val="center"/>
            <w:hideMark/>
          </w:tcPr>
          <w:p w14:paraId="762385CB"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ACD</w:t>
            </w:r>
          </w:p>
        </w:tc>
        <w:tc>
          <w:tcPr>
            <w:tcW w:w="4252" w:type="dxa"/>
            <w:noWrap/>
            <w:vAlign w:val="center"/>
            <w:hideMark/>
          </w:tcPr>
          <w:p w14:paraId="4BD0A7AB" w14:textId="77777777" w:rsidR="00DB1E0B" w:rsidRPr="00812F0F" w:rsidRDefault="00DB1E0B" w:rsidP="00DB1E0B">
            <w:pPr>
              <w:spacing w:line="259" w:lineRule="auto"/>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AC1.</w:t>
            </w:r>
          </w:p>
        </w:tc>
        <w:tc>
          <w:tcPr>
            <w:tcW w:w="3969" w:type="dxa"/>
            <w:vAlign w:val="center"/>
          </w:tcPr>
          <w:p w14:paraId="5373ACDE"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1EBD2CC1" w14:textId="781EDF91"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70" w:type="dxa"/>
            <w:noWrap/>
            <w:vAlign w:val="center"/>
            <w:hideMark/>
          </w:tcPr>
          <w:p w14:paraId="5A6AB596"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themeColor="text1"/>
                <w:sz w:val="22"/>
                <w:szCs w:val="22"/>
                <w:lang w:val="es-419" w:eastAsia="es-419"/>
              </w:rPr>
              <w:t>Semana 2</w:t>
            </w:r>
          </w:p>
        </w:tc>
        <w:tc>
          <w:tcPr>
            <w:tcW w:w="1153" w:type="dxa"/>
            <w:vAlign w:val="center"/>
          </w:tcPr>
          <w:p w14:paraId="4AC534A7"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0.5</w:t>
            </w:r>
          </w:p>
        </w:tc>
        <w:tc>
          <w:tcPr>
            <w:tcW w:w="695" w:type="dxa"/>
            <w:vAlign w:val="center"/>
          </w:tcPr>
          <w:p w14:paraId="0A81B97F"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5%</w:t>
            </w:r>
          </w:p>
        </w:tc>
      </w:tr>
      <w:tr w:rsidR="00DB1E0B" w:rsidRPr="00812F0F" w14:paraId="194F15E7" w14:textId="77777777" w:rsidTr="00DB1E0B">
        <w:trPr>
          <w:trHeight w:val="435"/>
          <w:tblHeader/>
        </w:trPr>
        <w:tc>
          <w:tcPr>
            <w:tcW w:w="1276" w:type="dxa"/>
            <w:vMerge/>
            <w:vAlign w:val="center"/>
          </w:tcPr>
          <w:p w14:paraId="385B0304"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p>
        </w:tc>
        <w:tc>
          <w:tcPr>
            <w:tcW w:w="4252" w:type="dxa"/>
            <w:noWrap/>
            <w:vAlign w:val="center"/>
          </w:tcPr>
          <w:p w14:paraId="168F9456" w14:textId="77777777" w:rsidR="00DB1E0B" w:rsidRPr="00812F0F" w:rsidRDefault="00DB1E0B" w:rsidP="00DB1E0B">
            <w:pPr>
              <w:spacing w:line="259" w:lineRule="auto"/>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AC3.</w:t>
            </w:r>
          </w:p>
        </w:tc>
        <w:tc>
          <w:tcPr>
            <w:tcW w:w="3969" w:type="dxa"/>
            <w:vAlign w:val="center"/>
          </w:tcPr>
          <w:p w14:paraId="1652DA5B"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1D3A5F97" w14:textId="17BBAFC5"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70" w:type="dxa"/>
            <w:noWrap/>
            <w:vAlign w:val="center"/>
          </w:tcPr>
          <w:p w14:paraId="6371EE1C" w14:textId="77777777" w:rsidR="00DB1E0B" w:rsidRPr="00812F0F" w:rsidRDefault="00DB1E0B" w:rsidP="00DB1E0B">
            <w:pPr>
              <w:jc w:val="center"/>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Semana 6</w:t>
            </w:r>
          </w:p>
        </w:tc>
        <w:tc>
          <w:tcPr>
            <w:tcW w:w="1153" w:type="dxa"/>
            <w:vAlign w:val="center"/>
          </w:tcPr>
          <w:p w14:paraId="24C8823D"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1.5</w:t>
            </w:r>
          </w:p>
        </w:tc>
        <w:tc>
          <w:tcPr>
            <w:tcW w:w="695" w:type="dxa"/>
            <w:vAlign w:val="center"/>
          </w:tcPr>
          <w:p w14:paraId="3B391E60"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15%</w:t>
            </w:r>
          </w:p>
        </w:tc>
      </w:tr>
      <w:tr w:rsidR="00DB1E0B" w:rsidRPr="00812F0F" w14:paraId="63784DC5" w14:textId="77777777" w:rsidTr="00DB1E0B">
        <w:trPr>
          <w:trHeight w:val="435"/>
          <w:tblHeader/>
        </w:trPr>
        <w:tc>
          <w:tcPr>
            <w:tcW w:w="1276" w:type="dxa"/>
            <w:vAlign w:val="center"/>
            <w:hideMark/>
          </w:tcPr>
          <w:p w14:paraId="0A080E45"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AA</w:t>
            </w:r>
          </w:p>
        </w:tc>
        <w:tc>
          <w:tcPr>
            <w:tcW w:w="4252" w:type="dxa"/>
            <w:vAlign w:val="center"/>
          </w:tcPr>
          <w:p w14:paraId="72182E40" w14:textId="77777777" w:rsidR="00DB1E0B" w:rsidRPr="00812F0F" w:rsidRDefault="00DB1E0B" w:rsidP="00DB1E0B">
            <w:pP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AC5.</w:t>
            </w:r>
          </w:p>
        </w:tc>
        <w:tc>
          <w:tcPr>
            <w:tcW w:w="3969" w:type="dxa"/>
            <w:vAlign w:val="center"/>
          </w:tcPr>
          <w:p w14:paraId="3738E1A1"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24B34E81" w14:textId="038F9AF9"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70" w:type="dxa"/>
            <w:noWrap/>
            <w:vAlign w:val="center"/>
          </w:tcPr>
          <w:p w14:paraId="0DD76B15"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Semana 8</w:t>
            </w:r>
          </w:p>
        </w:tc>
        <w:tc>
          <w:tcPr>
            <w:tcW w:w="1153" w:type="dxa"/>
            <w:vAlign w:val="center"/>
          </w:tcPr>
          <w:p w14:paraId="1C33AB4B"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3.0</w:t>
            </w:r>
          </w:p>
        </w:tc>
        <w:tc>
          <w:tcPr>
            <w:tcW w:w="695" w:type="dxa"/>
            <w:vAlign w:val="center"/>
          </w:tcPr>
          <w:p w14:paraId="053F2B99"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30%</w:t>
            </w:r>
          </w:p>
        </w:tc>
      </w:tr>
      <w:tr w:rsidR="00DB1E0B" w:rsidRPr="00812F0F" w14:paraId="3546AC91" w14:textId="77777777" w:rsidTr="00DB1E0B">
        <w:trPr>
          <w:trHeight w:val="324"/>
          <w:tblHeader/>
        </w:trPr>
        <w:tc>
          <w:tcPr>
            <w:tcW w:w="1276" w:type="dxa"/>
            <w:vMerge w:val="restart"/>
            <w:vAlign w:val="center"/>
            <w:hideMark/>
          </w:tcPr>
          <w:p w14:paraId="194C5975"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APE</w:t>
            </w:r>
          </w:p>
        </w:tc>
        <w:tc>
          <w:tcPr>
            <w:tcW w:w="4252" w:type="dxa"/>
            <w:noWrap/>
            <w:vAlign w:val="center"/>
          </w:tcPr>
          <w:p w14:paraId="21109DA5" w14:textId="77777777" w:rsidR="00DB1E0B" w:rsidRPr="00812F0F" w:rsidRDefault="00DB1E0B" w:rsidP="00DB1E0B">
            <w:pP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AC2.</w:t>
            </w:r>
          </w:p>
        </w:tc>
        <w:tc>
          <w:tcPr>
            <w:tcW w:w="3969" w:type="dxa"/>
            <w:vAlign w:val="center"/>
          </w:tcPr>
          <w:p w14:paraId="2AE60028"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157C8901" w14:textId="1C34A68C"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70" w:type="dxa"/>
            <w:noWrap/>
            <w:vAlign w:val="center"/>
          </w:tcPr>
          <w:p w14:paraId="65A09878" w14:textId="4A2DC3D5"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themeColor="text1"/>
                <w:sz w:val="22"/>
                <w:szCs w:val="22"/>
                <w:lang w:val="es-419" w:eastAsia="es-419"/>
              </w:rPr>
              <w:t>Semana 4</w:t>
            </w:r>
          </w:p>
        </w:tc>
        <w:tc>
          <w:tcPr>
            <w:tcW w:w="1153" w:type="dxa"/>
            <w:vAlign w:val="center"/>
          </w:tcPr>
          <w:p w14:paraId="5D061AC5"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2.0</w:t>
            </w:r>
          </w:p>
        </w:tc>
        <w:tc>
          <w:tcPr>
            <w:tcW w:w="695" w:type="dxa"/>
            <w:vAlign w:val="center"/>
          </w:tcPr>
          <w:p w14:paraId="4E3DD5FA"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20%</w:t>
            </w:r>
          </w:p>
        </w:tc>
      </w:tr>
      <w:tr w:rsidR="00DB1E0B" w:rsidRPr="00812F0F" w14:paraId="08D32026" w14:textId="77777777" w:rsidTr="00DB1E0B">
        <w:trPr>
          <w:trHeight w:val="435"/>
          <w:tblHeader/>
        </w:trPr>
        <w:tc>
          <w:tcPr>
            <w:tcW w:w="1276" w:type="dxa"/>
            <w:vMerge/>
            <w:vAlign w:val="center"/>
          </w:tcPr>
          <w:p w14:paraId="7356FADC"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p>
        </w:tc>
        <w:tc>
          <w:tcPr>
            <w:tcW w:w="4252" w:type="dxa"/>
            <w:noWrap/>
            <w:vAlign w:val="center"/>
          </w:tcPr>
          <w:p w14:paraId="6AE2AEFF" w14:textId="77777777" w:rsidR="00DB1E0B" w:rsidRPr="00812F0F" w:rsidRDefault="00DB1E0B" w:rsidP="00DB1E0B">
            <w:pPr>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AC4.</w:t>
            </w:r>
          </w:p>
        </w:tc>
        <w:tc>
          <w:tcPr>
            <w:tcW w:w="3969" w:type="dxa"/>
            <w:vAlign w:val="center"/>
          </w:tcPr>
          <w:p w14:paraId="39E442D2" w14:textId="77777777" w:rsidR="00DB1E0B" w:rsidRPr="00812F0F" w:rsidRDefault="00DB1E0B" w:rsidP="00DB1E0B">
            <w:pPr>
              <w:jc w:val="center"/>
              <w:rPr>
                <w:rFonts w:ascii="Arial Narrow" w:eastAsia="Times New Roman" w:hAnsi="Arial Narrow" w:cs="Calibri"/>
                <w:color w:val="000000" w:themeColor="text1"/>
                <w:sz w:val="22"/>
                <w:szCs w:val="22"/>
                <w:lang w:val="es-419" w:eastAsia="es-419"/>
              </w:rPr>
            </w:pPr>
          </w:p>
        </w:tc>
        <w:tc>
          <w:tcPr>
            <w:tcW w:w="1985" w:type="dxa"/>
            <w:noWrap/>
            <w:vAlign w:val="center"/>
          </w:tcPr>
          <w:p w14:paraId="15606E31" w14:textId="54A0DA51" w:rsidR="00DB1E0B" w:rsidRPr="00812F0F" w:rsidRDefault="00DB1E0B" w:rsidP="00DB1E0B">
            <w:pPr>
              <w:jc w:val="center"/>
              <w:rPr>
                <w:rFonts w:ascii="Arial Narrow" w:eastAsia="Times New Roman" w:hAnsi="Arial Narrow" w:cs="Calibri"/>
                <w:color w:val="000000" w:themeColor="text1"/>
                <w:sz w:val="22"/>
                <w:szCs w:val="22"/>
                <w:lang w:val="es-419" w:eastAsia="es-419"/>
              </w:rPr>
            </w:pPr>
          </w:p>
        </w:tc>
        <w:tc>
          <w:tcPr>
            <w:tcW w:w="1270" w:type="dxa"/>
            <w:noWrap/>
            <w:vAlign w:val="center"/>
          </w:tcPr>
          <w:p w14:paraId="2F700387" w14:textId="58BEA176" w:rsidR="00DB1E0B" w:rsidRPr="00812F0F" w:rsidRDefault="00DB1E0B" w:rsidP="00DB1E0B">
            <w:pPr>
              <w:jc w:val="center"/>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Semana 7</w:t>
            </w:r>
          </w:p>
        </w:tc>
        <w:tc>
          <w:tcPr>
            <w:tcW w:w="1153" w:type="dxa"/>
            <w:vAlign w:val="center"/>
          </w:tcPr>
          <w:p w14:paraId="77440E95" w14:textId="77777777" w:rsidR="00DB1E0B" w:rsidRPr="00812F0F" w:rsidRDefault="00DB1E0B" w:rsidP="00DB1E0B">
            <w:pPr>
              <w:jc w:val="center"/>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3.0</w:t>
            </w:r>
          </w:p>
        </w:tc>
        <w:tc>
          <w:tcPr>
            <w:tcW w:w="695" w:type="dxa"/>
            <w:vAlign w:val="center"/>
          </w:tcPr>
          <w:p w14:paraId="08F06158" w14:textId="77777777" w:rsidR="00DB1E0B" w:rsidRPr="00812F0F" w:rsidRDefault="00DB1E0B" w:rsidP="00DB1E0B">
            <w:pPr>
              <w:jc w:val="center"/>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30%</w:t>
            </w:r>
          </w:p>
        </w:tc>
      </w:tr>
      <w:tr w:rsidR="00DB1E0B" w:rsidRPr="00812F0F" w14:paraId="237C4C4B" w14:textId="77777777" w:rsidTr="00DB1E0B">
        <w:trPr>
          <w:trHeight w:val="137"/>
          <w:tblHeader/>
        </w:trPr>
        <w:tc>
          <w:tcPr>
            <w:tcW w:w="12752" w:type="dxa"/>
            <w:gridSpan w:val="5"/>
            <w:vAlign w:val="center"/>
          </w:tcPr>
          <w:p w14:paraId="2685079B" w14:textId="04E453A0" w:rsidR="00DB1E0B" w:rsidRPr="00812F0F" w:rsidRDefault="00DB1E0B" w:rsidP="00DB1E0B">
            <w:pPr>
              <w:jc w:val="right"/>
              <w:rPr>
                <w:rFonts w:ascii="Arial Narrow" w:eastAsia="Times New Roman" w:hAnsi="Arial Narrow" w:cs="Calibri"/>
                <w:color w:val="000000"/>
                <w:sz w:val="22"/>
                <w:szCs w:val="22"/>
                <w:lang w:val="es-419" w:eastAsia="es-419"/>
              </w:rPr>
            </w:pPr>
            <w:r w:rsidRPr="00812F0F">
              <w:rPr>
                <w:rFonts w:ascii="Arial Narrow" w:eastAsia="Times New Roman" w:hAnsi="Arial Narrow" w:cs="Calibri"/>
                <w:b/>
                <w:color w:val="000000"/>
                <w:sz w:val="22"/>
                <w:szCs w:val="22"/>
                <w:lang w:val="es-419" w:eastAsia="es-419"/>
              </w:rPr>
              <w:t>TOTAL</w:t>
            </w:r>
          </w:p>
        </w:tc>
        <w:tc>
          <w:tcPr>
            <w:tcW w:w="1153" w:type="dxa"/>
            <w:vAlign w:val="center"/>
          </w:tcPr>
          <w:p w14:paraId="588188D1"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w:t>
            </w:r>
          </w:p>
        </w:tc>
        <w:tc>
          <w:tcPr>
            <w:tcW w:w="695" w:type="dxa"/>
            <w:vAlign w:val="center"/>
          </w:tcPr>
          <w:p w14:paraId="7C6AAD03"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100%</w:t>
            </w:r>
          </w:p>
        </w:tc>
      </w:tr>
    </w:tbl>
    <w:p w14:paraId="7287AAFD" w14:textId="77777777" w:rsidR="00DB1E0B" w:rsidRDefault="00DB1E0B" w:rsidP="00DB1E0B">
      <w:pPr>
        <w:spacing w:after="200" w:line="276" w:lineRule="auto"/>
        <w:jc w:val="both"/>
        <w:rPr>
          <w:rFonts w:ascii="Arial Narrow" w:eastAsia="Times New Roman" w:hAnsi="Arial Narrow" w:cs="Times New Roman"/>
          <w:b/>
          <w:sz w:val="22"/>
          <w:szCs w:val="22"/>
          <w:lang w:eastAsia="en-US"/>
        </w:rPr>
      </w:pPr>
    </w:p>
    <w:p w14:paraId="59B7B2A1" w14:textId="77777777" w:rsidR="00DB1E0B" w:rsidRDefault="00DB1E0B" w:rsidP="00DB1E0B">
      <w:pPr>
        <w:spacing w:after="200" w:line="276" w:lineRule="auto"/>
        <w:jc w:val="both"/>
        <w:rPr>
          <w:rFonts w:ascii="Arial Narrow" w:eastAsia="Times New Roman" w:hAnsi="Arial Narrow" w:cs="Times New Roman"/>
          <w:b/>
          <w:sz w:val="22"/>
          <w:szCs w:val="22"/>
          <w:lang w:eastAsia="en-US"/>
        </w:rPr>
      </w:pPr>
      <w:r>
        <w:rPr>
          <w:rFonts w:ascii="Arial Narrow" w:eastAsia="Times New Roman" w:hAnsi="Arial Narrow" w:cs="Times New Roman"/>
          <w:b/>
          <w:sz w:val="22"/>
          <w:szCs w:val="22"/>
          <w:u w:val="single"/>
          <w:lang w:eastAsia="en-US"/>
        </w:rPr>
        <w:lastRenderedPageBreak/>
        <w:t xml:space="preserve">Asignatura </w:t>
      </w:r>
      <w:r w:rsidRPr="007A2B80">
        <w:rPr>
          <w:rFonts w:ascii="Arial Narrow" w:eastAsia="Times New Roman" w:hAnsi="Arial Narrow" w:cs="Times New Roman"/>
          <w:b/>
          <w:sz w:val="22"/>
          <w:szCs w:val="22"/>
          <w:u w:val="single"/>
          <w:lang w:eastAsia="en-US"/>
        </w:rPr>
        <w:t>Integradora</w:t>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70" w:type="dxa"/>
          <w:bottom w:w="57" w:type="dxa"/>
          <w:right w:w="70" w:type="dxa"/>
        </w:tblCellMar>
        <w:tblLook w:val="04A0" w:firstRow="1" w:lastRow="0" w:firstColumn="1" w:lastColumn="0" w:noHBand="0" w:noVBand="1"/>
      </w:tblPr>
      <w:tblGrid>
        <w:gridCol w:w="1243"/>
        <w:gridCol w:w="4427"/>
        <w:gridCol w:w="4111"/>
        <w:gridCol w:w="1985"/>
        <w:gridCol w:w="1284"/>
        <w:gridCol w:w="1153"/>
        <w:gridCol w:w="681"/>
      </w:tblGrid>
      <w:tr w:rsidR="00DB1E0B" w:rsidRPr="00812F0F" w14:paraId="1D5D3225" w14:textId="77777777" w:rsidTr="00DB1E0B">
        <w:trPr>
          <w:trHeight w:val="750"/>
          <w:tblHeader/>
        </w:trPr>
        <w:tc>
          <w:tcPr>
            <w:tcW w:w="1243" w:type="dxa"/>
            <w:tcBorders>
              <w:left w:val="single" w:sz="4" w:space="0" w:color="auto"/>
            </w:tcBorders>
            <w:shd w:val="clear" w:color="auto" w:fill="D5DCE4" w:themeFill="text2" w:themeFillTint="33"/>
            <w:noWrap/>
            <w:vAlign w:val="center"/>
            <w:hideMark/>
          </w:tcPr>
          <w:p w14:paraId="774CBB1A"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Componente</w:t>
            </w:r>
          </w:p>
        </w:tc>
        <w:tc>
          <w:tcPr>
            <w:tcW w:w="4427" w:type="dxa"/>
            <w:shd w:val="clear" w:color="auto" w:fill="D5DCE4" w:themeFill="text2" w:themeFillTint="33"/>
            <w:noWrap/>
            <w:vAlign w:val="center"/>
            <w:hideMark/>
          </w:tcPr>
          <w:p w14:paraId="55B2D4DF"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Actividad</w:t>
            </w:r>
          </w:p>
        </w:tc>
        <w:tc>
          <w:tcPr>
            <w:tcW w:w="4111" w:type="dxa"/>
            <w:shd w:val="clear" w:color="auto" w:fill="D5DCE4" w:themeFill="text2" w:themeFillTint="33"/>
            <w:vAlign w:val="center"/>
          </w:tcPr>
          <w:p w14:paraId="1C20C5E1" w14:textId="38E47BC3"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DB1E0B">
              <w:rPr>
                <w:rFonts w:ascii="Arial Narrow" w:eastAsia="Times New Roman" w:hAnsi="Arial Narrow" w:cs="Calibri"/>
                <w:b/>
                <w:bCs/>
                <w:color w:val="000000"/>
                <w:sz w:val="22"/>
                <w:szCs w:val="22"/>
                <w:lang w:eastAsia="es-419"/>
              </w:rPr>
              <w:t>Estrategias de trabajo</w:t>
            </w:r>
          </w:p>
        </w:tc>
        <w:tc>
          <w:tcPr>
            <w:tcW w:w="1985" w:type="dxa"/>
            <w:shd w:val="clear" w:color="auto" w:fill="D5DCE4" w:themeFill="text2" w:themeFillTint="33"/>
            <w:noWrap/>
            <w:vAlign w:val="center"/>
            <w:hideMark/>
          </w:tcPr>
          <w:p w14:paraId="489D55BD" w14:textId="73AF035C"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Instrumento</w:t>
            </w:r>
            <w:r>
              <w:rPr>
                <w:rFonts w:ascii="Arial Narrow" w:eastAsia="Times New Roman" w:hAnsi="Arial Narrow" w:cs="Calibri"/>
                <w:b/>
                <w:bCs/>
                <w:color w:val="000000"/>
                <w:sz w:val="22"/>
                <w:szCs w:val="22"/>
                <w:lang w:val="es-419" w:eastAsia="es-419"/>
              </w:rPr>
              <w:t xml:space="preserve"> de evaluación</w:t>
            </w:r>
          </w:p>
        </w:tc>
        <w:tc>
          <w:tcPr>
            <w:tcW w:w="1284" w:type="dxa"/>
            <w:shd w:val="clear" w:color="auto" w:fill="D5DCE4" w:themeFill="text2" w:themeFillTint="33"/>
            <w:vAlign w:val="center"/>
            <w:hideMark/>
          </w:tcPr>
          <w:p w14:paraId="56EF0E9F"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themeColor="text1"/>
                <w:sz w:val="22"/>
                <w:szCs w:val="22"/>
                <w:lang w:val="es-419" w:eastAsia="es-419"/>
              </w:rPr>
              <w:t>Semana ejecución*</w:t>
            </w:r>
          </w:p>
        </w:tc>
        <w:tc>
          <w:tcPr>
            <w:tcW w:w="1153" w:type="dxa"/>
            <w:shd w:val="clear" w:color="auto" w:fill="D5DCE4" w:themeFill="text2" w:themeFillTint="33"/>
            <w:vAlign w:val="center"/>
          </w:tcPr>
          <w:p w14:paraId="2C10D73C"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Calificación</w:t>
            </w:r>
          </w:p>
        </w:tc>
        <w:tc>
          <w:tcPr>
            <w:tcW w:w="681" w:type="dxa"/>
            <w:shd w:val="clear" w:color="auto" w:fill="D5DCE4" w:themeFill="text2" w:themeFillTint="33"/>
            <w:vAlign w:val="center"/>
          </w:tcPr>
          <w:p w14:paraId="1D1DDABC"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Peso</w:t>
            </w:r>
          </w:p>
        </w:tc>
      </w:tr>
      <w:tr w:rsidR="00DB1E0B" w:rsidRPr="00812F0F" w14:paraId="3E828B81" w14:textId="77777777" w:rsidTr="00DB1E0B">
        <w:trPr>
          <w:trHeight w:val="435"/>
          <w:tblHeader/>
        </w:trPr>
        <w:tc>
          <w:tcPr>
            <w:tcW w:w="1243" w:type="dxa"/>
            <w:vMerge w:val="restart"/>
            <w:vAlign w:val="center"/>
            <w:hideMark/>
          </w:tcPr>
          <w:p w14:paraId="1B5972BC"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ACD</w:t>
            </w:r>
          </w:p>
        </w:tc>
        <w:tc>
          <w:tcPr>
            <w:tcW w:w="4427" w:type="dxa"/>
            <w:noWrap/>
            <w:vAlign w:val="center"/>
            <w:hideMark/>
          </w:tcPr>
          <w:p w14:paraId="5193601A" w14:textId="77777777" w:rsidR="00DB1E0B" w:rsidRPr="00812F0F" w:rsidRDefault="00DB1E0B" w:rsidP="00DB1E0B">
            <w:pPr>
              <w:spacing w:line="259" w:lineRule="auto"/>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AC1.</w:t>
            </w:r>
          </w:p>
        </w:tc>
        <w:tc>
          <w:tcPr>
            <w:tcW w:w="4111" w:type="dxa"/>
            <w:vAlign w:val="center"/>
          </w:tcPr>
          <w:p w14:paraId="20AF1F47"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1DDA9C11" w14:textId="3053FA1E"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84" w:type="dxa"/>
            <w:noWrap/>
            <w:vAlign w:val="center"/>
            <w:hideMark/>
          </w:tcPr>
          <w:p w14:paraId="66A1EAC0" w14:textId="56B0E8FF"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themeColor="text1"/>
                <w:sz w:val="22"/>
                <w:szCs w:val="22"/>
                <w:lang w:val="es-419" w:eastAsia="es-419"/>
              </w:rPr>
              <w:t>Semana 2</w:t>
            </w:r>
          </w:p>
        </w:tc>
        <w:tc>
          <w:tcPr>
            <w:tcW w:w="1153" w:type="dxa"/>
            <w:vAlign w:val="center"/>
          </w:tcPr>
          <w:p w14:paraId="6CB7B8E4"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w:t>
            </w:r>
          </w:p>
        </w:tc>
        <w:tc>
          <w:tcPr>
            <w:tcW w:w="681" w:type="dxa"/>
            <w:vAlign w:val="center"/>
          </w:tcPr>
          <w:p w14:paraId="5F3CE74E"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w:t>
            </w:r>
          </w:p>
        </w:tc>
      </w:tr>
      <w:tr w:rsidR="00DB1E0B" w:rsidRPr="00812F0F" w14:paraId="6A43C465" w14:textId="77777777" w:rsidTr="00DB1E0B">
        <w:trPr>
          <w:trHeight w:val="435"/>
          <w:tblHeader/>
        </w:trPr>
        <w:tc>
          <w:tcPr>
            <w:tcW w:w="1243" w:type="dxa"/>
            <w:vMerge/>
            <w:vAlign w:val="center"/>
          </w:tcPr>
          <w:p w14:paraId="312EAA7B"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p>
        </w:tc>
        <w:tc>
          <w:tcPr>
            <w:tcW w:w="4427" w:type="dxa"/>
            <w:noWrap/>
            <w:vAlign w:val="center"/>
          </w:tcPr>
          <w:p w14:paraId="664F099F" w14:textId="77777777" w:rsidR="00DB1E0B" w:rsidRPr="00812F0F" w:rsidRDefault="00DB1E0B" w:rsidP="00DB1E0B">
            <w:pPr>
              <w:spacing w:line="259" w:lineRule="auto"/>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AC3.</w:t>
            </w:r>
          </w:p>
        </w:tc>
        <w:tc>
          <w:tcPr>
            <w:tcW w:w="4111" w:type="dxa"/>
            <w:vAlign w:val="center"/>
          </w:tcPr>
          <w:p w14:paraId="7DD85AFE"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013109E8" w14:textId="794F9A1E"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84" w:type="dxa"/>
            <w:noWrap/>
            <w:vAlign w:val="center"/>
          </w:tcPr>
          <w:p w14:paraId="5155C765" w14:textId="77777777" w:rsidR="00DB1E0B" w:rsidRPr="00812F0F" w:rsidRDefault="00DB1E0B" w:rsidP="00DB1E0B">
            <w:pPr>
              <w:jc w:val="center"/>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Semana 6</w:t>
            </w:r>
          </w:p>
        </w:tc>
        <w:tc>
          <w:tcPr>
            <w:tcW w:w="1153" w:type="dxa"/>
            <w:vAlign w:val="center"/>
          </w:tcPr>
          <w:p w14:paraId="62CF5DC9"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w:t>
            </w:r>
          </w:p>
        </w:tc>
        <w:tc>
          <w:tcPr>
            <w:tcW w:w="681" w:type="dxa"/>
            <w:vAlign w:val="center"/>
          </w:tcPr>
          <w:p w14:paraId="484DC322"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w:t>
            </w:r>
          </w:p>
        </w:tc>
      </w:tr>
      <w:tr w:rsidR="00DB1E0B" w:rsidRPr="00812F0F" w14:paraId="2A2A9259" w14:textId="77777777" w:rsidTr="00DB1E0B">
        <w:trPr>
          <w:trHeight w:val="435"/>
          <w:tblHeader/>
        </w:trPr>
        <w:tc>
          <w:tcPr>
            <w:tcW w:w="1243" w:type="dxa"/>
            <w:vAlign w:val="center"/>
            <w:hideMark/>
          </w:tcPr>
          <w:p w14:paraId="44D236C0"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AA</w:t>
            </w:r>
          </w:p>
        </w:tc>
        <w:tc>
          <w:tcPr>
            <w:tcW w:w="4427" w:type="dxa"/>
            <w:vAlign w:val="center"/>
          </w:tcPr>
          <w:p w14:paraId="4F8B3858" w14:textId="77777777" w:rsidR="00DB1E0B" w:rsidRPr="00812F0F" w:rsidRDefault="00DB1E0B" w:rsidP="00DB1E0B">
            <w:pP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AC5.</w:t>
            </w:r>
          </w:p>
        </w:tc>
        <w:tc>
          <w:tcPr>
            <w:tcW w:w="4111" w:type="dxa"/>
            <w:vAlign w:val="center"/>
          </w:tcPr>
          <w:p w14:paraId="4187869E"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2AFD6495" w14:textId="7027CA44"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84" w:type="dxa"/>
            <w:noWrap/>
            <w:vAlign w:val="center"/>
          </w:tcPr>
          <w:p w14:paraId="56086F16"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Semana 8</w:t>
            </w:r>
          </w:p>
        </w:tc>
        <w:tc>
          <w:tcPr>
            <w:tcW w:w="1153" w:type="dxa"/>
            <w:vAlign w:val="center"/>
          </w:tcPr>
          <w:p w14:paraId="1C9A795C"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2.0</w:t>
            </w:r>
          </w:p>
        </w:tc>
        <w:tc>
          <w:tcPr>
            <w:tcW w:w="681" w:type="dxa"/>
            <w:vAlign w:val="center"/>
          </w:tcPr>
          <w:p w14:paraId="6D2E7425"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20%</w:t>
            </w:r>
          </w:p>
        </w:tc>
      </w:tr>
      <w:tr w:rsidR="00DB1E0B" w:rsidRPr="00812F0F" w14:paraId="16336429" w14:textId="77777777" w:rsidTr="00DB1E0B">
        <w:trPr>
          <w:trHeight w:val="324"/>
          <w:tblHeader/>
        </w:trPr>
        <w:tc>
          <w:tcPr>
            <w:tcW w:w="1243" w:type="dxa"/>
            <w:vMerge w:val="restart"/>
            <w:vAlign w:val="center"/>
            <w:hideMark/>
          </w:tcPr>
          <w:p w14:paraId="3E3D312E"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r w:rsidRPr="00812F0F">
              <w:rPr>
                <w:rFonts w:ascii="Arial Narrow" w:eastAsia="Times New Roman" w:hAnsi="Arial Narrow" w:cs="Calibri"/>
                <w:b/>
                <w:bCs/>
                <w:color w:val="000000"/>
                <w:sz w:val="22"/>
                <w:szCs w:val="22"/>
                <w:lang w:val="es-419" w:eastAsia="es-419"/>
              </w:rPr>
              <w:t>APE</w:t>
            </w:r>
          </w:p>
        </w:tc>
        <w:tc>
          <w:tcPr>
            <w:tcW w:w="4427" w:type="dxa"/>
            <w:noWrap/>
            <w:vAlign w:val="center"/>
          </w:tcPr>
          <w:p w14:paraId="4C948B2D" w14:textId="77777777" w:rsidR="00DB1E0B" w:rsidRPr="00812F0F" w:rsidRDefault="00DB1E0B" w:rsidP="00DB1E0B">
            <w:pP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AC2.</w:t>
            </w:r>
          </w:p>
        </w:tc>
        <w:tc>
          <w:tcPr>
            <w:tcW w:w="4111" w:type="dxa"/>
            <w:vAlign w:val="center"/>
          </w:tcPr>
          <w:p w14:paraId="5EBB36D5" w14:textId="77777777"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985" w:type="dxa"/>
            <w:noWrap/>
            <w:vAlign w:val="center"/>
          </w:tcPr>
          <w:p w14:paraId="79AC128A" w14:textId="0744353E" w:rsidR="00DB1E0B" w:rsidRPr="00812F0F" w:rsidRDefault="00DB1E0B" w:rsidP="00DB1E0B">
            <w:pPr>
              <w:jc w:val="center"/>
              <w:rPr>
                <w:rFonts w:ascii="Arial Narrow" w:eastAsia="Times New Roman" w:hAnsi="Arial Narrow" w:cs="Calibri"/>
                <w:color w:val="000000"/>
                <w:sz w:val="22"/>
                <w:szCs w:val="22"/>
                <w:lang w:val="es-419" w:eastAsia="es-419"/>
              </w:rPr>
            </w:pPr>
          </w:p>
        </w:tc>
        <w:tc>
          <w:tcPr>
            <w:tcW w:w="1284" w:type="dxa"/>
            <w:noWrap/>
            <w:vAlign w:val="center"/>
          </w:tcPr>
          <w:p w14:paraId="59502620" w14:textId="5BE75481"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themeColor="text1"/>
                <w:sz w:val="22"/>
                <w:szCs w:val="22"/>
                <w:lang w:val="es-419" w:eastAsia="es-419"/>
              </w:rPr>
              <w:t>Semana 4</w:t>
            </w:r>
          </w:p>
        </w:tc>
        <w:tc>
          <w:tcPr>
            <w:tcW w:w="1153" w:type="dxa"/>
            <w:vAlign w:val="center"/>
          </w:tcPr>
          <w:p w14:paraId="72D38C56"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2.0</w:t>
            </w:r>
          </w:p>
        </w:tc>
        <w:tc>
          <w:tcPr>
            <w:tcW w:w="681" w:type="dxa"/>
            <w:vAlign w:val="center"/>
          </w:tcPr>
          <w:p w14:paraId="38BBC2F8"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20%</w:t>
            </w:r>
          </w:p>
        </w:tc>
      </w:tr>
      <w:tr w:rsidR="00DB1E0B" w:rsidRPr="00812F0F" w14:paraId="7175E576" w14:textId="77777777" w:rsidTr="00DB1E0B">
        <w:trPr>
          <w:trHeight w:val="435"/>
          <w:tblHeader/>
        </w:trPr>
        <w:tc>
          <w:tcPr>
            <w:tcW w:w="1243" w:type="dxa"/>
            <w:vMerge/>
            <w:vAlign w:val="center"/>
          </w:tcPr>
          <w:p w14:paraId="4C9637FC" w14:textId="77777777" w:rsidR="00DB1E0B" w:rsidRPr="00812F0F" w:rsidRDefault="00DB1E0B" w:rsidP="00DB1E0B">
            <w:pPr>
              <w:jc w:val="center"/>
              <w:rPr>
                <w:rFonts w:ascii="Arial Narrow" w:eastAsia="Times New Roman" w:hAnsi="Arial Narrow" w:cs="Calibri"/>
                <w:b/>
                <w:bCs/>
                <w:color w:val="000000"/>
                <w:sz w:val="22"/>
                <w:szCs w:val="22"/>
                <w:lang w:val="es-419" w:eastAsia="es-419"/>
              </w:rPr>
            </w:pPr>
          </w:p>
        </w:tc>
        <w:tc>
          <w:tcPr>
            <w:tcW w:w="4427" w:type="dxa"/>
            <w:noWrap/>
            <w:vAlign w:val="center"/>
          </w:tcPr>
          <w:p w14:paraId="39EE9624" w14:textId="77777777" w:rsidR="00DB1E0B" w:rsidRPr="00812F0F" w:rsidRDefault="00DB1E0B" w:rsidP="00DB1E0B">
            <w:pPr>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AC4.</w:t>
            </w:r>
          </w:p>
        </w:tc>
        <w:tc>
          <w:tcPr>
            <w:tcW w:w="4111" w:type="dxa"/>
            <w:vAlign w:val="center"/>
          </w:tcPr>
          <w:p w14:paraId="0160EDCC" w14:textId="77777777" w:rsidR="00DB1E0B" w:rsidRPr="00812F0F" w:rsidRDefault="00DB1E0B" w:rsidP="00DB1E0B">
            <w:pPr>
              <w:jc w:val="center"/>
              <w:rPr>
                <w:rFonts w:ascii="Arial Narrow" w:eastAsia="Times New Roman" w:hAnsi="Arial Narrow" w:cs="Calibri"/>
                <w:color w:val="000000" w:themeColor="text1"/>
                <w:sz w:val="22"/>
                <w:szCs w:val="22"/>
                <w:lang w:val="es-419" w:eastAsia="es-419"/>
              </w:rPr>
            </w:pPr>
          </w:p>
        </w:tc>
        <w:tc>
          <w:tcPr>
            <w:tcW w:w="1985" w:type="dxa"/>
            <w:noWrap/>
            <w:vAlign w:val="center"/>
          </w:tcPr>
          <w:p w14:paraId="1102A385" w14:textId="4F3362C5" w:rsidR="00DB1E0B" w:rsidRPr="00812F0F" w:rsidRDefault="00DB1E0B" w:rsidP="00DB1E0B">
            <w:pPr>
              <w:jc w:val="center"/>
              <w:rPr>
                <w:rFonts w:ascii="Arial Narrow" w:eastAsia="Times New Roman" w:hAnsi="Arial Narrow" w:cs="Calibri"/>
                <w:color w:val="000000" w:themeColor="text1"/>
                <w:sz w:val="22"/>
                <w:szCs w:val="22"/>
                <w:lang w:val="es-419" w:eastAsia="es-419"/>
              </w:rPr>
            </w:pPr>
          </w:p>
        </w:tc>
        <w:tc>
          <w:tcPr>
            <w:tcW w:w="1284" w:type="dxa"/>
            <w:noWrap/>
            <w:vAlign w:val="center"/>
          </w:tcPr>
          <w:p w14:paraId="2D47E0E3" w14:textId="54A1B8D8" w:rsidR="00DB1E0B" w:rsidRPr="00812F0F" w:rsidRDefault="00DB1E0B" w:rsidP="00DB1E0B">
            <w:pPr>
              <w:jc w:val="center"/>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Semana 7</w:t>
            </w:r>
          </w:p>
        </w:tc>
        <w:tc>
          <w:tcPr>
            <w:tcW w:w="1153" w:type="dxa"/>
            <w:vAlign w:val="center"/>
          </w:tcPr>
          <w:p w14:paraId="398B2774" w14:textId="77777777" w:rsidR="00DB1E0B" w:rsidRPr="00812F0F" w:rsidRDefault="00DB1E0B" w:rsidP="00DB1E0B">
            <w:pPr>
              <w:jc w:val="center"/>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4.0</w:t>
            </w:r>
          </w:p>
        </w:tc>
        <w:tc>
          <w:tcPr>
            <w:tcW w:w="681" w:type="dxa"/>
            <w:vAlign w:val="center"/>
          </w:tcPr>
          <w:p w14:paraId="2A754F74" w14:textId="77777777" w:rsidR="00DB1E0B" w:rsidRPr="00812F0F" w:rsidRDefault="00DB1E0B" w:rsidP="00DB1E0B">
            <w:pPr>
              <w:jc w:val="center"/>
              <w:rPr>
                <w:rFonts w:ascii="Arial Narrow" w:eastAsia="Times New Roman" w:hAnsi="Arial Narrow" w:cs="Calibri"/>
                <w:color w:val="000000" w:themeColor="text1"/>
                <w:sz w:val="22"/>
                <w:szCs w:val="22"/>
                <w:lang w:val="es-419" w:eastAsia="es-419"/>
              </w:rPr>
            </w:pPr>
            <w:r>
              <w:rPr>
                <w:rFonts w:ascii="Arial Narrow" w:eastAsia="Times New Roman" w:hAnsi="Arial Narrow" w:cs="Calibri"/>
                <w:color w:val="000000" w:themeColor="text1"/>
                <w:sz w:val="22"/>
                <w:szCs w:val="22"/>
                <w:lang w:val="es-419" w:eastAsia="es-419"/>
              </w:rPr>
              <w:t>40%</w:t>
            </w:r>
          </w:p>
        </w:tc>
      </w:tr>
      <w:tr w:rsidR="00DB1E0B" w:rsidRPr="00812F0F" w14:paraId="3E1EF8CB" w14:textId="77777777" w:rsidTr="00DB1E0B">
        <w:trPr>
          <w:trHeight w:val="137"/>
          <w:tblHeader/>
        </w:trPr>
        <w:tc>
          <w:tcPr>
            <w:tcW w:w="13050" w:type="dxa"/>
            <w:gridSpan w:val="5"/>
            <w:vAlign w:val="center"/>
          </w:tcPr>
          <w:p w14:paraId="52F0D547" w14:textId="7E8F507F" w:rsidR="00DB1E0B" w:rsidRPr="00812F0F" w:rsidRDefault="00DB1E0B" w:rsidP="00DB1E0B">
            <w:pPr>
              <w:jc w:val="right"/>
              <w:rPr>
                <w:rFonts w:ascii="Arial Narrow" w:eastAsia="Times New Roman" w:hAnsi="Arial Narrow" w:cs="Calibri"/>
                <w:color w:val="000000"/>
                <w:sz w:val="22"/>
                <w:szCs w:val="22"/>
                <w:lang w:val="es-419" w:eastAsia="es-419"/>
              </w:rPr>
            </w:pPr>
            <w:r w:rsidRPr="00812F0F">
              <w:rPr>
                <w:rFonts w:ascii="Arial Narrow" w:eastAsia="Times New Roman" w:hAnsi="Arial Narrow" w:cs="Calibri"/>
                <w:b/>
                <w:color w:val="000000"/>
                <w:sz w:val="22"/>
                <w:szCs w:val="22"/>
                <w:lang w:val="es-419" w:eastAsia="es-419"/>
              </w:rPr>
              <w:t>TOTAL</w:t>
            </w:r>
          </w:p>
        </w:tc>
        <w:tc>
          <w:tcPr>
            <w:tcW w:w="1153" w:type="dxa"/>
            <w:vAlign w:val="center"/>
          </w:tcPr>
          <w:p w14:paraId="7C32F6E8"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w:t>
            </w:r>
          </w:p>
        </w:tc>
        <w:tc>
          <w:tcPr>
            <w:tcW w:w="681" w:type="dxa"/>
            <w:vAlign w:val="center"/>
          </w:tcPr>
          <w:p w14:paraId="4A37149F" w14:textId="77777777" w:rsidR="00DB1E0B" w:rsidRPr="00812F0F" w:rsidRDefault="00DB1E0B" w:rsidP="00DB1E0B">
            <w:pPr>
              <w:jc w:val="center"/>
              <w:rPr>
                <w:rFonts w:ascii="Arial Narrow" w:eastAsia="Times New Roman" w:hAnsi="Arial Narrow" w:cs="Calibri"/>
                <w:color w:val="000000"/>
                <w:sz w:val="22"/>
                <w:szCs w:val="22"/>
                <w:lang w:val="es-419" w:eastAsia="es-419"/>
              </w:rPr>
            </w:pPr>
            <w:r>
              <w:rPr>
                <w:rFonts w:ascii="Arial Narrow" w:eastAsia="Times New Roman" w:hAnsi="Arial Narrow" w:cs="Calibri"/>
                <w:color w:val="000000"/>
                <w:sz w:val="22"/>
                <w:szCs w:val="22"/>
                <w:lang w:val="es-419" w:eastAsia="es-419"/>
              </w:rPr>
              <w:t>100%</w:t>
            </w:r>
          </w:p>
        </w:tc>
      </w:tr>
    </w:tbl>
    <w:p w14:paraId="453B6634" w14:textId="77777777" w:rsidR="00DB1E0B" w:rsidRPr="00812F0F" w:rsidRDefault="00DB1E0B" w:rsidP="00DB1E0B">
      <w:pPr>
        <w:spacing w:after="200" w:line="276" w:lineRule="auto"/>
        <w:jc w:val="both"/>
        <w:rPr>
          <w:rFonts w:ascii="Arial Narrow" w:eastAsia="Times New Roman" w:hAnsi="Arial Narrow" w:cs="Times New Roman"/>
          <w:b/>
          <w:sz w:val="22"/>
          <w:szCs w:val="22"/>
          <w:lang w:eastAsia="en-US"/>
        </w:rPr>
      </w:pPr>
    </w:p>
    <w:p w14:paraId="7C25862C" w14:textId="77777777" w:rsidR="00DB1E0B" w:rsidRPr="00812F0F" w:rsidRDefault="00DB1E0B" w:rsidP="00812F0F">
      <w:pPr>
        <w:jc w:val="both"/>
        <w:rPr>
          <w:rFonts w:ascii="Arial Narrow" w:hAnsi="Arial Narrow" w:cs="Tahoma"/>
          <w:b/>
          <w:sz w:val="22"/>
          <w:szCs w:val="22"/>
        </w:rPr>
        <w:sectPr w:rsidR="00DB1E0B" w:rsidRPr="00812F0F" w:rsidSect="00B51736">
          <w:pgSz w:w="16840" w:h="11900" w:orient="landscape"/>
          <w:pgMar w:top="1134" w:right="1985" w:bottom="1134" w:left="851" w:header="169" w:footer="0" w:gutter="0"/>
          <w:cols w:space="0" w:equalWidth="0">
            <w:col w:w="9066"/>
          </w:cols>
          <w:docGrid w:linePitch="360"/>
        </w:sectPr>
      </w:pPr>
    </w:p>
    <w:p w14:paraId="030E0736" w14:textId="77777777" w:rsidR="0041118B" w:rsidRPr="00812F0F" w:rsidRDefault="0041118B" w:rsidP="00812F0F">
      <w:pPr>
        <w:tabs>
          <w:tab w:val="left" w:pos="240"/>
        </w:tabs>
        <w:spacing w:line="0" w:lineRule="atLeast"/>
        <w:jc w:val="both"/>
        <w:rPr>
          <w:rFonts w:ascii="Arial Narrow" w:eastAsia="Times New Roman" w:hAnsi="Arial Narrow" w:cs="Times New Roman"/>
          <w:b/>
          <w:smallCaps/>
          <w:sz w:val="22"/>
          <w:szCs w:val="22"/>
          <w:lang w:eastAsia="en-US"/>
        </w:rPr>
      </w:pPr>
      <w:r w:rsidRPr="00812F0F">
        <w:rPr>
          <w:rFonts w:ascii="Arial Narrow" w:eastAsia="Times New Roman" w:hAnsi="Arial Narrow" w:cs="Times New Roman"/>
          <w:b/>
          <w:smallCaps/>
          <w:sz w:val="22"/>
          <w:szCs w:val="22"/>
          <w:lang w:eastAsia="en-US"/>
        </w:rPr>
        <w:lastRenderedPageBreak/>
        <w:t xml:space="preserve">Evaluación de recuperación </w:t>
      </w:r>
    </w:p>
    <w:p w14:paraId="4C374F20" w14:textId="77777777" w:rsidR="0041118B" w:rsidRPr="00812F0F" w:rsidRDefault="0041118B" w:rsidP="00812F0F">
      <w:pPr>
        <w:jc w:val="both"/>
        <w:rPr>
          <w:rFonts w:ascii="Arial Narrow" w:hAnsi="Arial Narrow"/>
          <w:b/>
          <w:sz w:val="22"/>
          <w:szCs w:val="22"/>
        </w:rPr>
      </w:pPr>
    </w:p>
    <w:tbl>
      <w:tblPr>
        <w:tblW w:w="973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7"/>
        <w:gridCol w:w="1570"/>
        <w:gridCol w:w="2540"/>
      </w:tblGrid>
      <w:tr w:rsidR="0041118B" w:rsidRPr="00812F0F" w14:paraId="02280AEA" w14:textId="77777777" w:rsidTr="00B96415">
        <w:trPr>
          <w:trHeight w:val="343"/>
        </w:trPr>
        <w:tc>
          <w:tcPr>
            <w:tcW w:w="5627" w:type="dxa"/>
            <w:vAlign w:val="center"/>
          </w:tcPr>
          <w:p w14:paraId="00E3546D" w14:textId="77777777" w:rsidR="0041118B" w:rsidRPr="00812F0F" w:rsidRDefault="0041118B" w:rsidP="00812F0F">
            <w:pPr>
              <w:tabs>
                <w:tab w:val="left" w:pos="420"/>
              </w:tabs>
              <w:jc w:val="center"/>
              <w:rPr>
                <w:rFonts w:ascii="Arial Narrow" w:eastAsia="Arial" w:hAnsi="Arial Narrow"/>
                <w:b/>
                <w:sz w:val="22"/>
                <w:szCs w:val="22"/>
              </w:rPr>
            </w:pPr>
            <w:r w:rsidRPr="00812F0F">
              <w:rPr>
                <w:rFonts w:ascii="Arial Narrow" w:eastAsia="Arial" w:hAnsi="Arial Narrow"/>
                <w:b/>
                <w:sz w:val="22"/>
                <w:szCs w:val="22"/>
              </w:rPr>
              <w:t>Actividades académicas</w:t>
            </w:r>
          </w:p>
        </w:tc>
        <w:tc>
          <w:tcPr>
            <w:tcW w:w="1570" w:type="dxa"/>
            <w:vAlign w:val="center"/>
          </w:tcPr>
          <w:p w14:paraId="2C2A7CE4" w14:textId="77777777" w:rsidR="0041118B" w:rsidRPr="00812F0F" w:rsidRDefault="0041118B" w:rsidP="00812F0F">
            <w:pPr>
              <w:tabs>
                <w:tab w:val="left" w:pos="420"/>
              </w:tabs>
              <w:jc w:val="center"/>
              <w:rPr>
                <w:rFonts w:ascii="Arial Narrow" w:eastAsia="Arial" w:hAnsi="Arial Narrow"/>
                <w:b/>
                <w:sz w:val="22"/>
                <w:szCs w:val="22"/>
              </w:rPr>
            </w:pPr>
            <w:r w:rsidRPr="00812F0F">
              <w:rPr>
                <w:rFonts w:ascii="Arial Narrow" w:eastAsia="Arial" w:hAnsi="Arial Narrow"/>
                <w:b/>
                <w:sz w:val="22"/>
                <w:szCs w:val="22"/>
              </w:rPr>
              <w:t>Puntaje</w:t>
            </w:r>
          </w:p>
        </w:tc>
        <w:tc>
          <w:tcPr>
            <w:tcW w:w="2540" w:type="dxa"/>
            <w:vAlign w:val="center"/>
          </w:tcPr>
          <w:p w14:paraId="7505FF82" w14:textId="6C7B55DF" w:rsidR="0041118B" w:rsidRPr="00812F0F" w:rsidRDefault="00CF0E7D" w:rsidP="00812F0F">
            <w:pPr>
              <w:jc w:val="center"/>
              <w:rPr>
                <w:rFonts w:ascii="Arial Narrow" w:eastAsia="Arial" w:hAnsi="Arial Narrow"/>
                <w:b/>
                <w:sz w:val="22"/>
                <w:szCs w:val="22"/>
              </w:rPr>
            </w:pPr>
            <w:r w:rsidRPr="00812F0F">
              <w:rPr>
                <w:rFonts w:ascii="Arial Narrow" w:eastAsia="Arial" w:hAnsi="Arial Narrow"/>
                <w:b/>
                <w:sz w:val="22"/>
                <w:szCs w:val="22"/>
              </w:rPr>
              <w:t>Semana</w:t>
            </w:r>
          </w:p>
        </w:tc>
      </w:tr>
      <w:tr w:rsidR="0041118B" w:rsidRPr="00812F0F" w14:paraId="65CD317A" w14:textId="77777777" w:rsidTr="00DB1E0B">
        <w:trPr>
          <w:trHeight w:val="967"/>
        </w:trPr>
        <w:tc>
          <w:tcPr>
            <w:tcW w:w="5627" w:type="dxa"/>
            <w:vAlign w:val="center"/>
          </w:tcPr>
          <w:p w14:paraId="74900458" w14:textId="77777777" w:rsidR="0041118B" w:rsidRDefault="0041118B" w:rsidP="00812F0F">
            <w:pPr>
              <w:rPr>
                <w:rFonts w:ascii="Arial Narrow" w:eastAsia="Arial" w:hAnsi="Arial Narrow"/>
                <w:sz w:val="22"/>
                <w:szCs w:val="22"/>
              </w:rPr>
            </w:pPr>
            <w:r w:rsidRPr="00812F0F">
              <w:rPr>
                <w:rFonts w:ascii="Arial Narrow" w:eastAsia="Arial" w:hAnsi="Arial Narrow"/>
                <w:sz w:val="22"/>
                <w:szCs w:val="22"/>
              </w:rPr>
              <w:t xml:space="preserve">Evaluación de recuperación </w:t>
            </w:r>
          </w:p>
          <w:p w14:paraId="5537656F" w14:textId="6B2DA94A" w:rsidR="00CA59C1" w:rsidRPr="00812F0F" w:rsidRDefault="00CA59C1" w:rsidP="00812F0F">
            <w:pPr>
              <w:rPr>
                <w:rFonts w:ascii="Arial Narrow" w:eastAsia="Arial" w:hAnsi="Arial Narrow"/>
                <w:sz w:val="22"/>
                <w:szCs w:val="22"/>
              </w:rPr>
            </w:pPr>
            <w:r>
              <w:rPr>
                <w:rFonts w:ascii="Arial Narrow" w:eastAsia="Arial" w:hAnsi="Arial Narrow"/>
                <w:sz w:val="22"/>
                <w:szCs w:val="22"/>
              </w:rPr>
              <w:t xml:space="preserve">(Recuperación 70%, más acumulado </w:t>
            </w:r>
            <w:r w:rsidR="00851191">
              <w:rPr>
                <w:rFonts w:ascii="Arial Narrow" w:eastAsia="Arial" w:hAnsi="Arial Narrow"/>
                <w:sz w:val="22"/>
                <w:szCs w:val="22"/>
              </w:rPr>
              <w:t xml:space="preserve">de la sumatoria de </w:t>
            </w:r>
            <w:r>
              <w:rPr>
                <w:rFonts w:ascii="Arial Narrow" w:eastAsia="Arial" w:hAnsi="Arial Narrow"/>
                <w:sz w:val="22"/>
                <w:szCs w:val="22"/>
              </w:rPr>
              <w:t>actividades ACD</w:t>
            </w:r>
            <w:r w:rsidR="00851191">
              <w:rPr>
                <w:rFonts w:ascii="Arial Narrow" w:eastAsia="Arial" w:hAnsi="Arial Narrow"/>
                <w:sz w:val="22"/>
                <w:szCs w:val="22"/>
              </w:rPr>
              <w:t xml:space="preserve">, </w:t>
            </w:r>
            <w:r>
              <w:rPr>
                <w:rFonts w:ascii="Arial Narrow" w:eastAsia="Arial" w:hAnsi="Arial Narrow"/>
                <w:sz w:val="22"/>
                <w:szCs w:val="22"/>
              </w:rPr>
              <w:t xml:space="preserve">AA </w:t>
            </w:r>
            <w:r w:rsidR="00851191">
              <w:rPr>
                <w:rFonts w:ascii="Arial Narrow" w:eastAsia="Arial" w:hAnsi="Arial Narrow"/>
                <w:sz w:val="22"/>
                <w:szCs w:val="22"/>
              </w:rPr>
              <w:t xml:space="preserve">y APE, ponderado al </w:t>
            </w:r>
            <w:r>
              <w:rPr>
                <w:rFonts w:ascii="Arial Narrow" w:eastAsia="Arial" w:hAnsi="Arial Narrow"/>
                <w:sz w:val="22"/>
                <w:szCs w:val="22"/>
              </w:rPr>
              <w:t>30%)</w:t>
            </w:r>
          </w:p>
        </w:tc>
        <w:tc>
          <w:tcPr>
            <w:tcW w:w="1570" w:type="dxa"/>
            <w:vAlign w:val="center"/>
          </w:tcPr>
          <w:p w14:paraId="493B3688" w14:textId="68534A67" w:rsidR="0041118B" w:rsidRPr="00812F0F" w:rsidRDefault="00CA59C1" w:rsidP="00812F0F">
            <w:pPr>
              <w:jc w:val="center"/>
              <w:rPr>
                <w:rFonts w:ascii="Arial Narrow" w:eastAsia="Arial" w:hAnsi="Arial Narrow"/>
                <w:sz w:val="22"/>
                <w:szCs w:val="22"/>
              </w:rPr>
            </w:pPr>
            <w:r>
              <w:rPr>
                <w:rFonts w:ascii="Arial Narrow" w:eastAsia="Arial" w:hAnsi="Arial Narrow"/>
                <w:sz w:val="22"/>
                <w:szCs w:val="22"/>
              </w:rPr>
              <w:t>10</w:t>
            </w:r>
          </w:p>
        </w:tc>
        <w:tc>
          <w:tcPr>
            <w:tcW w:w="2540" w:type="dxa"/>
            <w:vAlign w:val="center"/>
          </w:tcPr>
          <w:p w14:paraId="7FA7DCC3" w14:textId="62723AC0" w:rsidR="0041118B" w:rsidRPr="00812F0F" w:rsidRDefault="00CA59C1" w:rsidP="00E074CB">
            <w:pPr>
              <w:jc w:val="center"/>
              <w:rPr>
                <w:rFonts w:ascii="Arial Narrow" w:eastAsia="Arial" w:hAnsi="Arial Narrow"/>
                <w:b/>
                <w:sz w:val="22"/>
                <w:szCs w:val="22"/>
              </w:rPr>
            </w:pPr>
            <w:r>
              <w:rPr>
                <w:rFonts w:ascii="Arial Narrow" w:eastAsia="Arial" w:hAnsi="Arial Narrow"/>
                <w:b/>
                <w:sz w:val="22"/>
                <w:szCs w:val="22"/>
              </w:rPr>
              <w:t>Semana 10</w:t>
            </w:r>
          </w:p>
        </w:tc>
      </w:tr>
    </w:tbl>
    <w:p w14:paraId="0BF01347" w14:textId="77777777" w:rsidR="0041118B" w:rsidRPr="00812F0F" w:rsidRDefault="0041118B" w:rsidP="00812F0F">
      <w:pPr>
        <w:spacing w:line="78" w:lineRule="exact"/>
        <w:rPr>
          <w:rFonts w:ascii="Arial Narrow" w:eastAsia="Times New Roman" w:hAnsi="Arial Narrow"/>
          <w:sz w:val="22"/>
          <w:szCs w:val="22"/>
        </w:rPr>
      </w:pPr>
    </w:p>
    <w:p w14:paraId="14204B3C" w14:textId="77777777" w:rsidR="0041118B" w:rsidRPr="00812F0F" w:rsidRDefault="0041118B" w:rsidP="00812F0F">
      <w:pPr>
        <w:spacing w:line="78" w:lineRule="exact"/>
        <w:rPr>
          <w:rFonts w:ascii="Arial Narrow" w:eastAsia="Times New Roman" w:hAnsi="Arial Narrow"/>
          <w:sz w:val="22"/>
          <w:szCs w:val="22"/>
        </w:rPr>
      </w:pPr>
    </w:p>
    <w:p w14:paraId="35F2F85E" w14:textId="77777777" w:rsidR="0041118B" w:rsidRDefault="0041118B" w:rsidP="00812F0F">
      <w:pPr>
        <w:spacing w:line="78" w:lineRule="exact"/>
        <w:rPr>
          <w:rFonts w:ascii="Arial Narrow" w:eastAsia="Times New Roman" w:hAnsi="Arial Narrow"/>
          <w:sz w:val="22"/>
          <w:szCs w:val="22"/>
        </w:rPr>
      </w:pPr>
    </w:p>
    <w:p w14:paraId="663C6BDB" w14:textId="77777777" w:rsidR="00436F04" w:rsidRDefault="00436F04" w:rsidP="00812F0F">
      <w:pPr>
        <w:spacing w:line="78" w:lineRule="exact"/>
        <w:rPr>
          <w:rFonts w:ascii="Arial Narrow" w:eastAsia="Times New Roman" w:hAnsi="Arial Narrow"/>
          <w:sz w:val="22"/>
          <w:szCs w:val="22"/>
        </w:rPr>
      </w:pPr>
    </w:p>
    <w:p w14:paraId="4A65FD99" w14:textId="77777777" w:rsidR="00436F04" w:rsidRDefault="00436F04" w:rsidP="00812F0F">
      <w:pPr>
        <w:spacing w:line="78" w:lineRule="exact"/>
        <w:rPr>
          <w:rFonts w:ascii="Arial Narrow" w:eastAsia="Times New Roman" w:hAnsi="Arial Narrow"/>
          <w:sz w:val="22"/>
          <w:szCs w:val="22"/>
        </w:rPr>
      </w:pPr>
    </w:p>
    <w:p w14:paraId="3ECDD90E" w14:textId="77777777" w:rsidR="00436F04" w:rsidRDefault="00436F04" w:rsidP="00812F0F">
      <w:pPr>
        <w:spacing w:line="78" w:lineRule="exact"/>
        <w:rPr>
          <w:rFonts w:ascii="Arial Narrow" w:eastAsia="Times New Roman" w:hAnsi="Arial Narrow"/>
          <w:sz w:val="22"/>
          <w:szCs w:val="22"/>
        </w:rPr>
      </w:pPr>
    </w:p>
    <w:p w14:paraId="736B0F9F" w14:textId="4641C3A1" w:rsidR="00BE5582" w:rsidRDefault="00BE5582" w:rsidP="00812F0F">
      <w:pPr>
        <w:spacing w:line="78" w:lineRule="exact"/>
        <w:rPr>
          <w:rFonts w:ascii="Arial Narrow" w:eastAsia="Times New Roman" w:hAnsi="Arial Narrow"/>
          <w:sz w:val="22"/>
          <w:szCs w:val="22"/>
        </w:rPr>
      </w:pPr>
    </w:p>
    <w:p w14:paraId="49E95956" w14:textId="77777777" w:rsidR="00BE5582" w:rsidRDefault="00BE5582" w:rsidP="00812F0F">
      <w:pPr>
        <w:spacing w:line="78" w:lineRule="exact"/>
        <w:rPr>
          <w:rFonts w:ascii="Arial Narrow" w:eastAsia="Times New Roman" w:hAnsi="Arial Narrow"/>
          <w:sz w:val="22"/>
          <w:szCs w:val="22"/>
        </w:rPr>
      </w:pPr>
    </w:p>
    <w:p w14:paraId="7FC014F7" w14:textId="40E9CADA" w:rsidR="00D926D6" w:rsidRPr="00812F0F" w:rsidRDefault="00CD76CF" w:rsidP="00812F0F">
      <w:pPr>
        <w:spacing w:line="78" w:lineRule="exact"/>
        <w:rPr>
          <w:rFonts w:ascii="Arial Narrow" w:eastAsia="Times New Roman" w:hAnsi="Arial Narrow"/>
          <w:sz w:val="22"/>
          <w:szCs w:val="22"/>
        </w:rPr>
      </w:pPr>
      <w:r w:rsidRPr="00812F0F">
        <w:rPr>
          <w:rFonts w:ascii="Arial Narrow" w:eastAsia="Times New Roman" w:hAnsi="Arial Narrow"/>
          <w:noProof/>
          <w:sz w:val="22"/>
          <w:szCs w:val="22"/>
        </w:rPr>
        <mc:AlternateContent>
          <mc:Choice Requires="wps">
            <w:drawing>
              <wp:inline distT="0" distB="0" distL="0" distR="0" wp14:anchorId="64EEE2E4" wp14:editId="2D967D1D">
                <wp:extent cx="6237514" cy="317500"/>
                <wp:effectExtent l="0" t="0" r="11430" b="12700"/>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7514" cy="317500"/>
                        </a:xfrm>
                        <a:prstGeom prst="rect">
                          <a:avLst/>
                        </a:prstGeom>
                        <a:solidFill>
                          <a:srgbClr val="C0C0C0"/>
                        </a:solidFill>
                        <a:ln w="9525">
                          <a:solidFill>
                            <a:srgbClr val="FFFFFF"/>
                          </a:solidFill>
                          <a:miter lim="800000"/>
                          <a:headEnd/>
                          <a:tailEnd/>
                        </a:ln>
                      </wps:spPr>
                      <wps:txbx>
                        <w:txbxContent>
                          <w:p w14:paraId="34DF274F" w14:textId="1CB982A4" w:rsidR="00506E33" w:rsidRDefault="00EB0DE6" w:rsidP="005932D0">
                            <w:r>
                              <w:rPr>
                                <w:rFonts w:ascii="Cambria" w:eastAsia="Times New Roman" w:hAnsi="Cambria" w:cs="Times New Roman"/>
                                <w:b/>
                                <w:sz w:val="24"/>
                                <w:szCs w:val="24"/>
                                <w:lang w:eastAsia="en-US"/>
                              </w:rPr>
                              <w:t>F</w:t>
                            </w:r>
                            <w:r w:rsidR="00506E33">
                              <w:rPr>
                                <w:rFonts w:ascii="Cambria" w:eastAsia="Times New Roman" w:hAnsi="Cambria" w:cs="Times New Roman"/>
                                <w:b/>
                                <w:sz w:val="24"/>
                                <w:szCs w:val="24"/>
                                <w:lang w:eastAsia="en-US"/>
                              </w:rPr>
                              <w:t>. Datos del equipo docente:</w:t>
                            </w:r>
                          </w:p>
                        </w:txbxContent>
                      </wps:txbx>
                      <wps:bodyPr rot="0" vert="horz" wrap="square" lIns="91440" tIns="45720" rIns="91440" bIns="45720" anchor="t" anchorCtr="0" upright="1">
                        <a:noAutofit/>
                      </wps:bodyPr>
                    </wps:wsp>
                  </a:graphicData>
                </a:graphic>
              </wp:inline>
            </w:drawing>
          </mc:Choice>
          <mc:Fallback>
            <w:pict>
              <v:rect w14:anchorId="64EEE2E4" id="_x0000_s1031" style="width:491.15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" fillcolor="silver" strokecolor="white">
                <v:textbox>
                  <w:txbxContent>
                    <w:p w14:paraId="34DF274F" w14:textId="1CB982A4" w:rsidR="00506E33" w:rsidRDefault="00EB0DE6" w:rsidP="005932D0">
                      <w:r>
                        <w:rPr>
                          <w:rFonts w:ascii="Cambria" w:eastAsia="Times New Roman" w:hAnsi="Cambria" w:cs="Times New Roman"/>
                          <w:b/>
                          <w:sz w:val="24"/>
                          <w:szCs w:val="24"/>
                          <w:lang w:eastAsia="en-US"/>
                        </w:rPr>
                        <w:t>F</w:t>
                      </w:r>
                      <w:r w:rsidR="00506E33">
                        <w:rPr>
                          <w:rFonts w:ascii="Cambria" w:eastAsia="Times New Roman" w:hAnsi="Cambria" w:cs="Times New Roman"/>
                          <w:b/>
                          <w:sz w:val="24"/>
                          <w:szCs w:val="24"/>
                          <w:lang w:eastAsia="en-US"/>
                        </w:rPr>
                        <w:t>. Datos del equipo docente:</w:t>
                      </w:r>
                    </w:p>
                  </w:txbxContent>
                </v:textbox>
                <w10:anchorlock/>
              </v:rect>
            </w:pict>
          </mc:Fallback>
        </mc:AlternateContent>
      </w:r>
    </w:p>
    <w:p w14:paraId="55E6D631" w14:textId="77777777" w:rsidR="00B96415" w:rsidRPr="00812F0F" w:rsidRDefault="00B96415" w:rsidP="00812F0F"/>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6237"/>
      </w:tblGrid>
      <w:tr w:rsidR="002442FD" w:rsidRPr="00812F0F" w14:paraId="66DB14DF" w14:textId="77777777" w:rsidTr="00506E33">
        <w:trPr>
          <w:trHeight w:val="291"/>
        </w:trPr>
        <w:tc>
          <w:tcPr>
            <w:tcW w:w="8930" w:type="dxa"/>
            <w:gridSpan w:val="2"/>
          </w:tcPr>
          <w:p w14:paraId="7425BD46" w14:textId="515A0F60" w:rsidR="002442FD" w:rsidRPr="00812F0F" w:rsidRDefault="00B96415" w:rsidP="00812F0F">
            <w:pPr>
              <w:pStyle w:val="Prrafodelista"/>
              <w:ind w:left="0"/>
              <w:jc w:val="center"/>
              <w:rPr>
                <w:rFonts w:ascii="Arial Narrow" w:hAnsi="Arial Narrow"/>
                <w:b/>
                <w:sz w:val="22"/>
                <w:szCs w:val="22"/>
              </w:rPr>
            </w:pPr>
            <w:r w:rsidRPr="00812F0F">
              <w:rPr>
                <w:rFonts w:ascii="Arial Narrow" w:hAnsi="Arial Narrow"/>
                <w:b/>
                <w:sz w:val="22"/>
                <w:szCs w:val="22"/>
                <w:lang w:val="es-419"/>
              </w:rPr>
              <w:t>Docente responsable</w:t>
            </w:r>
          </w:p>
        </w:tc>
      </w:tr>
      <w:tr w:rsidR="002442FD" w:rsidRPr="00812F0F" w14:paraId="4D1020A4" w14:textId="77777777" w:rsidTr="00F24E1F">
        <w:trPr>
          <w:trHeight w:val="270"/>
        </w:trPr>
        <w:tc>
          <w:tcPr>
            <w:tcW w:w="2693" w:type="dxa"/>
            <w:vAlign w:val="center"/>
          </w:tcPr>
          <w:p w14:paraId="7DBCA552" w14:textId="77777777" w:rsidR="002442FD" w:rsidRPr="00812F0F" w:rsidRDefault="002442FD" w:rsidP="00812F0F">
            <w:pPr>
              <w:pStyle w:val="Prrafodelista"/>
              <w:ind w:left="0"/>
              <w:rPr>
                <w:rFonts w:ascii="Arial Narrow" w:hAnsi="Arial Narrow"/>
                <w:b/>
                <w:sz w:val="22"/>
                <w:szCs w:val="22"/>
              </w:rPr>
            </w:pPr>
            <w:r w:rsidRPr="00812F0F">
              <w:rPr>
                <w:rFonts w:ascii="Arial Narrow" w:hAnsi="Arial Narrow"/>
                <w:b/>
                <w:sz w:val="22"/>
                <w:szCs w:val="22"/>
              </w:rPr>
              <w:t>Nombre</w:t>
            </w:r>
          </w:p>
        </w:tc>
        <w:tc>
          <w:tcPr>
            <w:tcW w:w="6237" w:type="dxa"/>
            <w:vAlign w:val="center"/>
          </w:tcPr>
          <w:p w14:paraId="491F33B9" w14:textId="77777777" w:rsidR="002442FD" w:rsidRPr="00812F0F" w:rsidRDefault="002442FD" w:rsidP="00812F0F">
            <w:pPr>
              <w:pStyle w:val="Prrafodelista"/>
              <w:ind w:left="0"/>
              <w:jc w:val="both"/>
              <w:rPr>
                <w:rFonts w:ascii="Arial Narrow" w:hAnsi="Arial Narrow"/>
                <w:b/>
                <w:sz w:val="22"/>
                <w:szCs w:val="22"/>
              </w:rPr>
            </w:pPr>
          </w:p>
        </w:tc>
      </w:tr>
      <w:tr w:rsidR="002442FD" w:rsidRPr="00812F0F" w14:paraId="15F6AFC1" w14:textId="77777777" w:rsidTr="00F24E1F">
        <w:trPr>
          <w:trHeight w:val="159"/>
        </w:trPr>
        <w:tc>
          <w:tcPr>
            <w:tcW w:w="2693" w:type="dxa"/>
            <w:vAlign w:val="center"/>
          </w:tcPr>
          <w:p w14:paraId="7EC104A6" w14:textId="77777777" w:rsidR="002442FD" w:rsidRPr="00812F0F" w:rsidRDefault="002442FD" w:rsidP="00812F0F">
            <w:pPr>
              <w:pStyle w:val="Prrafodelista"/>
              <w:ind w:left="0"/>
              <w:rPr>
                <w:rFonts w:ascii="Arial Narrow" w:hAnsi="Arial Narrow"/>
                <w:b/>
                <w:sz w:val="22"/>
                <w:szCs w:val="22"/>
              </w:rPr>
            </w:pPr>
            <w:r w:rsidRPr="00812F0F">
              <w:rPr>
                <w:rFonts w:ascii="Arial Narrow" w:hAnsi="Arial Narrow"/>
                <w:b/>
                <w:sz w:val="22"/>
                <w:szCs w:val="22"/>
              </w:rPr>
              <w:t>Título(s) de tercer nivel</w:t>
            </w:r>
          </w:p>
        </w:tc>
        <w:tc>
          <w:tcPr>
            <w:tcW w:w="6237" w:type="dxa"/>
            <w:vAlign w:val="center"/>
          </w:tcPr>
          <w:p w14:paraId="4DDC42AC" w14:textId="77777777" w:rsidR="002442FD" w:rsidRPr="00812F0F" w:rsidRDefault="002442FD" w:rsidP="00812F0F">
            <w:pPr>
              <w:pStyle w:val="Prrafodelista"/>
              <w:ind w:left="0"/>
              <w:jc w:val="both"/>
              <w:rPr>
                <w:rFonts w:ascii="Arial Narrow" w:hAnsi="Arial Narrow"/>
                <w:b/>
                <w:sz w:val="22"/>
                <w:szCs w:val="22"/>
              </w:rPr>
            </w:pPr>
          </w:p>
        </w:tc>
      </w:tr>
      <w:tr w:rsidR="002442FD" w:rsidRPr="00812F0F" w14:paraId="3239B137" w14:textId="77777777" w:rsidTr="00F24E1F">
        <w:trPr>
          <w:trHeight w:val="159"/>
        </w:trPr>
        <w:tc>
          <w:tcPr>
            <w:tcW w:w="2693" w:type="dxa"/>
            <w:vAlign w:val="center"/>
          </w:tcPr>
          <w:p w14:paraId="33C14ED7" w14:textId="77777777" w:rsidR="002442FD" w:rsidRPr="00812F0F" w:rsidRDefault="002442FD" w:rsidP="00812F0F">
            <w:pPr>
              <w:pStyle w:val="Prrafodelista"/>
              <w:ind w:left="0"/>
              <w:rPr>
                <w:rFonts w:ascii="Arial Narrow" w:hAnsi="Arial Narrow"/>
                <w:b/>
                <w:sz w:val="22"/>
                <w:szCs w:val="22"/>
              </w:rPr>
            </w:pPr>
            <w:r w:rsidRPr="00812F0F">
              <w:rPr>
                <w:rFonts w:ascii="Arial Narrow" w:hAnsi="Arial Narrow"/>
                <w:b/>
                <w:sz w:val="22"/>
                <w:szCs w:val="22"/>
              </w:rPr>
              <w:t>Título(s) de cuarto nivel</w:t>
            </w:r>
          </w:p>
        </w:tc>
        <w:tc>
          <w:tcPr>
            <w:tcW w:w="6237" w:type="dxa"/>
            <w:vAlign w:val="center"/>
          </w:tcPr>
          <w:p w14:paraId="19FA4BC6" w14:textId="77777777" w:rsidR="002442FD" w:rsidRPr="00812F0F" w:rsidRDefault="002442FD" w:rsidP="00812F0F">
            <w:pPr>
              <w:pStyle w:val="Prrafodelista"/>
              <w:ind w:left="0"/>
              <w:jc w:val="both"/>
              <w:rPr>
                <w:rFonts w:ascii="Arial Narrow" w:hAnsi="Arial Narrow"/>
                <w:b/>
                <w:sz w:val="22"/>
                <w:szCs w:val="22"/>
              </w:rPr>
            </w:pPr>
          </w:p>
        </w:tc>
      </w:tr>
      <w:tr w:rsidR="00B96415" w:rsidRPr="00812F0F" w14:paraId="0CE83BD8" w14:textId="77777777" w:rsidTr="00F24E1F">
        <w:trPr>
          <w:trHeight w:val="159"/>
        </w:trPr>
        <w:tc>
          <w:tcPr>
            <w:tcW w:w="2693" w:type="dxa"/>
            <w:vAlign w:val="center"/>
          </w:tcPr>
          <w:p w14:paraId="6383F10F" w14:textId="2394E2DC" w:rsidR="00B96415" w:rsidRPr="00812F0F" w:rsidRDefault="00B96415" w:rsidP="00812F0F">
            <w:pPr>
              <w:pStyle w:val="Prrafodelista"/>
              <w:ind w:left="0"/>
              <w:rPr>
                <w:rFonts w:ascii="Arial Narrow" w:hAnsi="Arial Narrow"/>
                <w:b/>
                <w:sz w:val="22"/>
                <w:szCs w:val="22"/>
              </w:rPr>
            </w:pPr>
            <w:r w:rsidRPr="00812F0F">
              <w:rPr>
                <w:rFonts w:ascii="Arial Narrow" w:hAnsi="Arial Narrow"/>
                <w:b/>
                <w:sz w:val="22"/>
                <w:szCs w:val="22"/>
              </w:rPr>
              <w:t>Facultad</w:t>
            </w:r>
          </w:p>
        </w:tc>
        <w:tc>
          <w:tcPr>
            <w:tcW w:w="6237" w:type="dxa"/>
            <w:vAlign w:val="center"/>
          </w:tcPr>
          <w:p w14:paraId="57C3C84E" w14:textId="77777777" w:rsidR="00B96415" w:rsidRPr="00812F0F" w:rsidRDefault="00B96415" w:rsidP="00812F0F">
            <w:pPr>
              <w:pStyle w:val="Prrafodelista"/>
              <w:ind w:left="0"/>
              <w:jc w:val="both"/>
              <w:rPr>
                <w:rFonts w:ascii="Arial Narrow" w:hAnsi="Arial Narrow"/>
                <w:b/>
                <w:sz w:val="22"/>
                <w:szCs w:val="22"/>
              </w:rPr>
            </w:pPr>
          </w:p>
        </w:tc>
      </w:tr>
      <w:tr w:rsidR="002442FD" w:rsidRPr="00812F0F" w14:paraId="00993688" w14:textId="77777777" w:rsidTr="00F24E1F">
        <w:trPr>
          <w:trHeight w:val="159"/>
        </w:trPr>
        <w:tc>
          <w:tcPr>
            <w:tcW w:w="2693" w:type="dxa"/>
            <w:vAlign w:val="center"/>
          </w:tcPr>
          <w:p w14:paraId="6A504CFD" w14:textId="77777777" w:rsidR="002442FD" w:rsidRPr="00812F0F" w:rsidRDefault="002442FD" w:rsidP="00812F0F">
            <w:pPr>
              <w:pStyle w:val="Prrafodelista"/>
              <w:ind w:left="0"/>
              <w:rPr>
                <w:rFonts w:ascii="Arial Narrow" w:hAnsi="Arial Narrow"/>
                <w:b/>
                <w:sz w:val="22"/>
                <w:szCs w:val="22"/>
              </w:rPr>
            </w:pPr>
            <w:r w:rsidRPr="00812F0F">
              <w:rPr>
                <w:rFonts w:ascii="Arial Narrow" w:hAnsi="Arial Narrow"/>
                <w:b/>
                <w:sz w:val="22"/>
                <w:szCs w:val="22"/>
              </w:rPr>
              <w:t>Departamento</w:t>
            </w:r>
          </w:p>
        </w:tc>
        <w:tc>
          <w:tcPr>
            <w:tcW w:w="6237" w:type="dxa"/>
            <w:vAlign w:val="center"/>
          </w:tcPr>
          <w:p w14:paraId="25A68717" w14:textId="77777777" w:rsidR="002442FD" w:rsidRPr="00812F0F" w:rsidRDefault="002442FD" w:rsidP="00812F0F">
            <w:pPr>
              <w:pStyle w:val="Prrafodelista"/>
              <w:ind w:left="0"/>
              <w:jc w:val="both"/>
              <w:rPr>
                <w:rFonts w:ascii="Arial Narrow" w:hAnsi="Arial Narrow"/>
                <w:b/>
                <w:sz w:val="22"/>
                <w:szCs w:val="22"/>
              </w:rPr>
            </w:pPr>
          </w:p>
        </w:tc>
      </w:tr>
      <w:tr w:rsidR="002442FD" w:rsidRPr="00812F0F" w14:paraId="3D8872AC" w14:textId="77777777" w:rsidTr="00F24E1F">
        <w:trPr>
          <w:trHeight w:val="159"/>
        </w:trPr>
        <w:tc>
          <w:tcPr>
            <w:tcW w:w="2693" w:type="dxa"/>
            <w:vAlign w:val="center"/>
          </w:tcPr>
          <w:p w14:paraId="10CDA33A" w14:textId="77777777" w:rsidR="002442FD" w:rsidRPr="00812F0F" w:rsidRDefault="002442FD" w:rsidP="00812F0F">
            <w:pPr>
              <w:pStyle w:val="Prrafodelista"/>
              <w:ind w:left="0"/>
              <w:rPr>
                <w:rFonts w:ascii="Arial Narrow" w:hAnsi="Arial Narrow"/>
                <w:b/>
                <w:sz w:val="22"/>
                <w:szCs w:val="22"/>
              </w:rPr>
            </w:pPr>
            <w:r w:rsidRPr="00812F0F">
              <w:rPr>
                <w:rFonts w:ascii="Arial Narrow" w:hAnsi="Arial Narrow"/>
                <w:b/>
                <w:sz w:val="22"/>
                <w:szCs w:val="22"/>
              </w:rPr>
              <w:t>Correo electrónico</w:t>
            </w:r>
          </w:p>
        </w:tc>
        <w:tc>
          <w:tcPr>
            <w:tcW w:w="6237" w:type="dxa"/>
            <w:vAlign w:val="center"/>
          </w:tcPr>
          <w:p w14:paraId="3BFB94CE" w14:textId="77777777" w:rsidR="002442FD" w:rsidRPr="00812F0F" w:rsidRDefault="002442FD" w:rsidP="00812F0F">
            <w:pPr>
              <w:pStyle w:val="Prrafodelista"/>
              <w:ind w:left="0"/>
              <w:jc w:val="both"/>
              <w:rPr>
                <w:rFonts w:ascii="Arial Narrow" w:hAnsi="Arial Narrow"/>
                <w:b/>
                <w:sz w:val="22"/>
                <w:szCs w:val="22"/>
              </w:rPr>
            </w:pPr>
          </w:p>
        </w:tc>
      </w:tr>
      <w:tr w:rsidR="002442FD" w:rsidRPr="00812F0F" w14:paraId="5A66CAF7" w14:textId="77777777" w:rsidTr="00F24E1F">
        <w:trPr>
          <w:trHeight w:val="159"/>
        </w:trPr>
        <w:tc>
          <w:tcPr>
            <w:tcW w:w="2693" w:type="dxa"/>
            <w:vAlign w:val="center"/>
          </w:tcPr>
          <w:p w14:paraId="36A40BBF" w14:textId="77777777" w:rsidR="002442FD" w:rsidRPr="00812F0F" w:rsidRDefault="002442FD" w:rsidP="00812F0F">
            <w:pPr>
              <w:pStyle w:val="Prrafodelista"/>
              <w:ind w:left="0"/>
              <w:rPr>
                <w:rFonts w:ascii="Arial Narrow" w:hAnsi="Arial Narrow"/>
                <w:b/>
                <w:sz w:val="22"/>
                <w:szCs w:val="22"/>
              </w:rPr>
            </w:pPr>
            <w:r w:rsidRPr="00812F0F">
              <w:rPr>
                <w:rFonts w:ascii="Arial Narrow" w:hAnsi="Arial Narrow"/>
                <w:b/>
                <w:sz w:val="22"/>
                <w:szCs w:val="22"/>
              </w:rPr>
              <w:t>Teléfono</w:t>
            </w:r>
          </w:p>
        </w:tc>
        <w:tc>
          <w:tcPr>
            <w:tcW w:w="6237" w:type="dxa"/>
            <w:vAlign w:val="center"/>
          </w:tcPr>
          <w:p w14:paraId="4E63815E" w14:textId="77777777" w:rsidR="002442FD" w:rsidRPr="00812F0F" w:rsidRDefault="002442FD" w:rsidP="00812F0F">
            <w:pPr>
              <w:pStyle w:val="Prrafodelista"/>
              <w:ind w:left="0"/>
              <w:jc w:val="both"/>
              <w:rPr>
                <w:rFonts w:ascii="Arial Narrow" w:hAnsi="Arial Narrow"/>
                <w:b/>
                <w:sz w:val="22"/>
                <w:szCs w:val="22"/>
              </w:rPr>
            </w:pPr>
          </w:p>
        </w:tc>
      </w:tr>
      <w:tr w:rsidR="002442FD" w:rsidRPr="00812F0F" w14:paraId="61CF6F11" w14:textId="77777777" w:rsidTr="00711786">
        <w:trPr>
          <w:trHeight w:val="330"/>
        </w:trPr>
        <w:tc>
          <w:tcPr>
            <w:tcW w:w="8930" w:type="dxa"/>
            <w:gridSpan w:val="2"/>
          </w:tcPr>
          <w:p w14:paraId="34853B13" w14:textId="77777777" w:rsidR="002442FD" w:rsidRPr="00812F0F" w:rsidRDefault="002442FD" w:rsidP="00812F0F">
            <w:pPr>
              <w:pStyle w:val="Prrafodelista"/>
              <w:ind w:left="0"/>
              <w:jc w:val="both"/>
              <w:rPr>
                <w:rFonts w:ascii="Arial Narrow" w:hAnsi="Arial Narrow"/>
                <w:b/>
                <w:sz w:val="22"/>
                <w:szCs w:val="22"/>
              </w:rPr>
            </w:pPr>
            <w:r w:rsidRPr="00812F0F">
              <w:rPr>
                <w:rFonts w:ascii="Arial Narrow" w:hAnsi="Arial Narrow"/>
                <w:b/>
                <w:sz w:val="22"/>
                <w:szCs w:val="22"/>
              </w:rPr>
              <w:t>Currículo profesional resumido</w:t>
            </w:r>
          </w:p>
          <w:p w14:paraId="76381D78" w14:textId="77777777" w:rsidR="002442FD" w:rsidRPr="00812F0F" w:rsidRDefault="002442FD" w:rsidP="00812F0F">
            <w:pPr>
              <w:pStyle w:val="Prrafodelista"/>
              <w:ind w:left="0"/>
              <w:jc w:val="both"/>
              <w:rPr>
                <w:rFonts w:ascii="Arial Narrow" w:hAnsi="Arial Narrow"/>
                <w:b/>
                <w:sz w:val="22"/>
                <w:szCs w:val="22"/>
              </w:rPr>
            </w:pPr>
          </w:p>
        </w:tc>
      </w:tr>
    </w:tbl>
    <w:p w14:paraId="1AB86B84" w14:textId="77777777" w:rsidR="00DB1E0B" w:rsidRDefault="00DB1E0B" w:rsidP="00DB1E0B">
      <w:pPr>
        <w:jc w:val="both"/>
        <w:rPr>
          <w:rFonts w:ascii="Arial Narrow" w:hAnsi="Arial Narrow" w:cs="Century Gothic"/>
          <w:b/>
          <w:sz w:val="22"/>
          <w:szCs w:val="22"/>
        </w:rPr>
      </w:pPr>
    </w:p>
    <w:p w14:paraId="19D29368" w14:textId="2B8EA764" w:rsidR="005932D0" w:rsidRPr="00812F0F" w:rsidRDefault="00EB0DE6" w:rsidP="00DB1E0B">
      <w:pPr>
        <w:jc w:val="both"/>
        <w:rPr>
          <w:rFonts w:ascii="Arial Narrow" w:hAnsi="Arial Narrow" w:cs="Century Gothic"/>
          <w:b/>
          <w:sz w:val="22"/>
          <w:szCs w:val="22"/>
        </w:rPr>
      </w:pPr>
      <w:r w:rsidRPr="00812F0F">
        <w:rPr>
          <w:rFonts w:ascii="Arial Narrow" w:hAnsi="Arial Narrow" w:cs="Century Gothic"/>
          <w:b/>
          <w:noProof/>
          <w:sz w:val="22"/>
          <w:szCs w:val="22"/>
        </w:rPr>
        <mc:AlternateContent>
          <mc:Choice Requires="wps">
            <w:drawing>
              <wp:inline distT="0" distB="0" distL="0" distR="0" wp14:anchorId="455783A6" wp14:editId="011C08EA">
                <wp:extent cx="6236970" cy="382270"/>
                <wp:effectExtent l="0" t="0" r="11430" b="11430"/>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6970" cy="382270"/>
                        </a:xfrm>
                        <a:prstGeom prst="rect">
                          <a:avLst/>
                        </a:prstGeom>
                        <a:solidFill>
                          <a:srgbClr val="C0C0C0"/>
                        </a:solidFill>
                        <a:ln w="9525">
                          <a:solidFill>
                            <a:srgbClr val="FFFFFF"/>
                          </a:solidFill>
                          <a:miter lim="800000"/>
                          <a:headEnd/>
                          <a:tailEnd/>
                        </a:ln>
                      </wps:spPr>
                      <wps:txbx>
                        <w:txbxContent>
                          <w:p w14:paraId="6C078F28" w14:textId="435E4B23" w:rsidR="00506E33" w:rsidRPr="00CD76CF" w:rsidRDefault="00EB0DE6" w:rsidP="00CD76CF">
                            <w:pPr>
                              <w:rPr>
                                <w:lang w:val="es-419"/>
                              </w:rPr>
                            </w:pPr>
                            <w:r>
                              <w:rPr>
                                <w:rFonts w:ascii="Cambria" w:eastAsia="Times New Roman" w:hAnsi="Cambria" w:cs="Times New Roman"/>
                                <w:b/>
                                <w:sz w:val="24"/>
                                <w:szCs w:val="24"/>
                                <w:lang w:eastAsia="en-US"/>
                              </w:rPr>
                              <w:t>G</w:t>
                            </w:r>
                            <w:r w:rsidR="00506E33">
                              <w:rPr>
                                <w:rFonts w:ascii="Cambria" w:eastAsia="Times New Roman" w:hAnsi="Cambria" w:cs="Times New Roman"/>
                                <w:b/>
                                <w:sz w:val="24"/>
                                <w:szCs w:val="24"/>
                                <w:lang w:eastAsia="en-US"/>
                              </w:rPr>
                              <w:t xml:space="preserve">. </w:t>
                            </w:r>
                            <w:r w:rsidR="00506E33">
                              <w:rPr>
                                <w:rFonts w:ascii="Cambria" w:eastAsia="Times New Roman" w:hAnsi="Cambria" w:cs="Times New Roman"/>
                                <w:b/>
                                <w:sz w:val="24"/>
                                <w:szCs w:val="24"/>
                                <w:lang w:val="es-419" w:eastAsia="en-US"/>
                              </w:rPr>
                              <w:t>Bibliografía básica y complementaria</w:t>
                            </w:r>
                          </w:p>
                        </w:txbxContent>
                      </wps:txbx>
                      <wps:bodyPr rot="0" vert="horz" wrap="square" lIns="91440" tIns="45720" rIns="91440" bIns="45720" anchor="ctr" anchorCtr="0" upright="1">
                        <a:noAutofit/>
                      </wps:bodyPr>
                    </wps:wsp>
                  </a:graphicData>
                </a:graphic>
              </wp:inline>
            </w:drawing>
          </mc:Choice>
          <mc:Fallback>
            <w:pict>
              <v:rect w14:anchorId="455783A6" id="_x0000_s1032" style="width:491.1pt;height:30.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" fillcolor="silver" strokecolor="white">
                <v:textbox>
                  <w:txbxContent>
                    <w:p w14:paraId="6C078F28" w14:textId="435E4B23" w:rsidR="00506E33" w:rsidRPr="00CD76CF" w:rsidRDefault="00EB0DE6" w:rsidP="00CD76CF">
                      <w:pPr>
                        <w:rPr>
                          <w:lang w:val="es-419"/>
                        </w:rPr>
                      </w:pPr>
                      <w:r>
                        <w:rPr>
                          <w:rFonts w:ascii="Cambria" w:eastAsia="Times New Roman" w:hAnsi="Cambria" w:cs="Times New Roman"/>
                          <w:b/>
                          <w:sz w:val="24"/>
                          <w:szCs w:val="24"/>
                          <w:lang w:eastAsia="en-US"/>
                        </w:rPr>
                        <w:t>G</w:t>
                      </w:r>
                      <w:r w:rsidR="00506E33">
                        <w:rPr>
                          <w:rFonts w:ascii="Cambria" w:eastAsia="Times New Roman" w:hAnsi="Cambria" w:cs="Times New Roman"/>
                          <w:b/>
                          <w:sz w:val="24"/>
                          <w:szCs w:val="24"/>
                          <w:lang w:eastAsia="en-US"/>
                        </w:rPr>
                        <w:t xml:space="preserve">. </w:t>
                      </w:r>
                      <w:r w:rsidR="00506E33">
                        <w:rPr>
                          <w:rFonts w:ascii="Cambria" w:eastAsia="Times New Roman" w:hAnsi="Cambria" w:cs="Times New Roman"/>
                          <w:b/>
                          <w:sz w:val="24"/>
                          <w:szCs w:val="24"/>
                          <w:lang w:val="es-419" w:eastAsia="en-US"/>
                        </w:rPr>
                        <w:t>Bibliografía básica y complementaria</w:t>
                      </w:r>
                    </w:p>
                  </w:txbxContent>
                </v:textbox>
                <w10:anchorlock/>
              </v:rect>
            </w:pict>
          </mc:Fallback>
        </mc:AlternateContent>
      </w:r>
    </w:p>
    <w:p w14:paraId="29D03E4F" w14:textId="264A7D32" w:rsidR="005932D0" w:rsidRPr="00812F0F" w:rsidRDefault="005932D0" w:rsidP="00812F0F">
      <w:pPr>
        <w:spacing w:line="69" w:lineRule="exact"/>
        <w:rPr>
          <w:rFonts w:ascii="Arial Narrow" w:eastAsia="Times New Roman" w:hAnsi="Arial Narrow"/>
          <w:sz w:val="22"/>
          <w:szCs w:val="22"/>
        </w:rPr>
      </w:pPr>
    </w:p>
    <w:p w14:paraId="42D94285" w14:textId="27A78359" w:rsidR="00992AC1" w:rsidRPr="00812F0F" w:rsidRDefault="00992AC1" w:rsidP="00812F0F">
      <w:pPr>
        <w:jc w:val="both"/>
        <w:rPr>
          <w:rFonts w:ascii="Arial Narrow" w:hAnsi="Arial Narrow" w:cs="Century Gothic"/>
          <w:sz w:val="22"/>
          <w:szCs w:val="22"/>
        </w:rPr>
      </w:pPr>
    </w:p>
    <w:p w14:paraId="37B2F400" w14:textId="48A79B78" w:rsidR="00B96415" w:rsidRPr="00812F0F" w:rsidRDefault="00B96415" w:rsidP="00DB1E0B">
      <w:pPr>
        <w:jc w:val="both"/>
        <w:rPr>
          <w:rFonts w:ascii="Arial Narrow" w:hAnsi="Arial Narrow" w:cs="Century Gothic"/>
          <w:b/>
          <w:sz w:val="22"/>
          <w:szCs w:val="22"/>
        </w:rPr>
      </w:pPr>
      <w:r w:rsidRPr="00812F0F">
        <w:rPr>
          <w:rFonts w:ascii="Arial Narrow" w:hAnsi="Arial Narrow" w:cs="Century Gothic"/>
          <w:b/>
          <w:sz w:val="22"/>
          <w:szCs w:val="22"/>
        </w:rPr>
        <w:t>BIBLIOGRAFÍA BÁSICA</w:t>
      </w:r>
    </w:p>
    <w:p w14:paraId="4C6FF86C" w14:textId="77777777" w:rsidR="00CF0E7D" w:rsidRPr="00812F0F" w:rsidRDefault="00CF0E7D" w:rsidP="00812F0F">
      <w:pPr>
        <w:ind w:left="785"/>
        <w:jc w:val="both"/>
        <w:rPr>
          <w:rFonts w:ascii="Arial Narrow" w:hAnsi="Arial Narrow" w:cs="Century Gothic"/>
          <w:b/>
          <w:sz w:val="22"/>
          <w:szCs w:val="22"/>
        </w:rPr>
      </w:pPr>
    </w:p>
    <w:p w14:paraId="3DC0145A" w14:textId="74333FD3" w:rsidR="00992AC1" w:rsidRPr="00436F04" w:rsidRDefault="00992AC1" w:rsidP="00436F04">
      <w:pPr>
        <w:numPr>
          <w:ilvl w:val="0"/>
          <w:numId w:val="8"/>
        </w:numPr>
        <w:ind w:left="709" w:hanging="283"/>
        <w:jc w:val="both"/>
        <w:rPr>
          <w:rFonts w:ascii="Arial Narrow" w:hAnsi="Arial Narrow" w:cs="Century Gothic"/>
          <w:b/>
          <w:sz w:val="22"/>
          <w:szCs w:val="22"/>
        </w:rPr>
      </w:pPr>
      <w:r w:rsidRPr="00436F04">
        <w:rPr>
          <w:rFonts w:ascii="Arial Narrow" w:hAnsi="Arial Narrow" w:cs="Century Gothic"/>
          <w:b/>
          <w:sz w:val="22"/>
          <w:szCs w:val="22"/>
        </w:rPr>
        <w:t xml:space="preserve">Nombre </w:t>
      </w:r>
      <w:r w:rsidR="00B96415" w:rsidRPr="00436F04">
        <w:rPr>
          <w:rFonts w:ascii="Arial Narrow" w:hAnsi="Arial Narrow" w:cs="Century Gothic"/>
          <w:b/>
          <w:sz w:val="22"/>
          <w:szCs w:val="22"/>
        </w:rPr>
        <w:t>de la guía didáctica</w:t>
      </w:r>
      <w:r w:rsidR="00DB1E0B">
        <w:rPr>
          <w:rFonts w:ascii="Arial Narrow" w:hAnsi="Arial Narrow" w:cs="Century Gothic"/>
          <w:b/>
          <w:sz w:val="22"/>
          <w:szCs w:val="22"/>
        </w:rPr>
        <w:t xml:space="preserve"> </w:t>
      </w: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992AC1" w:rsidRPr="00812F0F" w14:paraId="0F94F347" w14:textId="77777777" w:rsidTr="00393EB1">
        <w:trPr>
          <w:trHeight w:val="458"/>
        </w:trPr>
        <w:tc>
          <w:tcPr>
            <w:tcW w:w="8532" w:type="dxa"/>
          </w:tcPr>
          <w:p w14:paraId="0CD98376" w14:textId="77777777" w:rsidR="00992AC1" w:rsidRPr="00812F0F" w:rsidRDefault="00992AC1" w:rsidP="00812F0F">
            <w:pPr>
              <w:jc w:val="both"/>
              <w:rPr>
                <w:rFonts w:ascii="Arial Narrow" w:hAnsi="Arial Narrow" w:cs="Tahoma"/>
                <w:b/>
                <w:sz w:val="22"/>
                <w:szCs w:val="22"/>
              </w:rPr>
            </w:pPr>
          </w:p>
        </w:tc>
      </w:tr>
    </w:tbl>
    <w:p w14:paraId="6045A11D" w14:textId="77777777" w:rsidR="00992AC1" w:rsidRPr="00812F0F" w:rsidRDefault="00992AC1" w:rsidP="00812F0F">
      <w:pPr>
        <w:ind w:left="1080"/>
        <w:jc w:val="both"/>
        <w:rPr>
          <w:rFonts w:ascii="Arial Narrow" w:hAnsi="Arial Narrow" w:cs="Century Gothic"/>
          <w:b/>
          <w:sz w:val="22"/>
          <w:szCs w:val="22"/>
        </w:rPr>
      </w:pPr>
    </w:p>
    <w:p w14:paraId="1F4579E6" w14:textId="2978DBED" w:rsidR="00992AC1" w:rsidRPr="00436F04" w:rsidRDefault="00B96415" w:rsidP="00436F04">
      <w:pPr>
        <w:numPr>
          <w:ilvl w:val="0"/>
          <w:numId w:val="8"/>
        </w:numPr>
        <w:ind w:left="709" w:hanging="283"/>
        <w:jc w:val="both"/>
        <w:rPr>
          <w:rFonts w:ascii="Arial Narrow" w:hAnsi="Arial Narrow" w:cs="Century Gothic"/>
          <w:b/>
          <w:sz w:val="22"/>
          <w:szCs w:val="22"/>
        </w:rPr>
      </w:pPr>
      <w:r w:rsidRPr="00436F04">
        <w:rPr>
          <w:rFonts w:ascii="Arial Narrow" w:hAnsi="Arial Narrow" w:cs="Century Gothic"/>
          <w:b/>
          <w:sz w:val="22"/>
          <w:szCs w:val="22"/>
        </w:rPr>
        <w:t>Breve descripción general de la guía didáctica</w:t>
      </w: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992AC1" w:rsidRPr="00812F0F" w14:paraId="1AD8400E" w14:textId="77777777" w:rsidTr="00393EB1">
        <w:trPr>
          <w:trHeight w:val="458"/>
        </w:trPr>
        <w:tc>
          <w:tcPr>
            <w:tcW w:w="8532" w:type="dxa"/>
          </w:tcPr>
          <w:p w14:paraId="476222A7" w14:textId="77777777" w:rsidR="00992AC1" w:rsidRPr="00812F0F" w:rsidRDefault="00992AC1" w:rsidP="00812F0F">
            <w:pPr>
              <w:jc w:val="both"/>
              <w:rPr>
                <w:rFonts w:ascii="Arial Narrow" w:hAnsi="Arial Narrow" w:cs="Tahoma"/>
                <w:b/>
                <w:sz w:val="22"/>
                <w:szCs w:val="22"/>
              </w:rPr>
            </w:pPr>
          </w:p>
        </w:tc>
      </w:tr>
    </w:tbl>
    <w:p w14:paraId="751E1553" w14:textId="77777777" w:rsidR="00992AC1" w:rsidRPr="00812F0F" w:rsidRDefault="00992AC1" w:rsidP="00812F0F">
      <w:pPr>
        <w:jc w:val="both"/>
        <w:rPr>
          <w:rFonts w:ascii="Arial Narrow" w:hAnsi="Arial Narrow" w:cs="Tahoma"/>
          <w:b/>
          <w:sz w:val="22"/>
          <w:szCs w:val="22"/>
        </w:rPr>
      </w:pPr>
    </w:p>
    <w:p w14:paraId="1E2512DB" w14:textId="5E844C8B" w:rsidR="00992AC1" w:rsidRPr="00812F0F" w:rsidRDefault="00436F04" w:rsidP="00436F04">
      <w:pPr>
        <w:numPr>
          <w:ilvl w:val="0"/>
          <w:numId w:val="8"/>
        </w:numPr>
        <w:ind w:left="709" w:hanging="283"/>
        <w:jc w:val="both"/>
        <w:rPr>
          <w:rFonts w:ascii="Arial Narrow" w:hAnsi="Arial Narrow" w:cs="Century Gothic"/>
          <w:b/>
          <w:color w:val="000000"/>
          <w:sz w:val="22"/>
          <w:szCs w:val="22"/>
        </w:rPr>
      </w:pPr>
      <w:r>
        <w:rPr>
          <w:rFonts w:ascii="Arial Narrow" w:hAnsi="Arial Narrow" w:cs="Century Gothic"/>
          <w:b/>
          <w:color w:val="000000"/>
          <w:sz w:val="22"/>
          <w:szCs w:val="22"/>
        </w:rPr>
        <w:t xml:space="preserve"> </w:t>
      </w:r>
      <w:r w:rsidR="00992AC1" w:rsidRPr="00812F0F">
        <w:rPr>
          <w:rFonts w:ascii="Arial Narrow" w:hAnsi="Arial Narrow" w:cs="Century Gothic"/>
          <w:b/>
          <w:color w:val="000000"/>
          <w:sz w:val="22"/>
          <w:szCs w:val="22"/>
        </w:rPr>
        <w:t>Nombre de</w:t>
      </w:r>
      <w:r w:rsidR="00B96415" w:rsidRPr="00812F0F">
        <w:rPr>
          <w:rFonts w:ascii="Arial Narrow" w:hAnsi="Arial Narrow" w:cs="Century Gothic"/>
          <w:b/>
          <w:color w:val="000000"/>
          <w:sz w:val="22"/>
          <w:szCs w:val="22"/>
        </w:rPr>
        <w:t xml:space="preserve"> texto</w:t>
      </w: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992AC1" w:rsidRPr="00812F0F" w14:paraId="36278202" w14:textId="77777777" w:rsidTr="00393EB1">
        <w:trPr>
          <w:trHeight w:val="458"/>
        </w:trPr>
        <w:tc>
          <w:tcPr>
            <w:tcW w:w="8532" w:type="dxa"/>
          </w:tcPr>
          <w:p w14:paraId="0F511F39" w14:textId="77777777" w:rsidR="00992AC1" w:rsidRPr="00812F0F" w:rsidRDefault="00992AC1" w:rsidP="00812F0F">
            <w:pPr>
              <w:jc w:val="both"/>
              <w:rPr>
                <w:rFonts w:ascii="Arial Narrow" w:hAnsi="Arial Narrow" w:cs="Tahoma"/>
                <w:b/>
                <w:color w:val="FF0000"/>
                <w:sz w:val="22"/>
                <w:szCs w:val="22"/>
              </w:rPr>
            </w:pPr>
          </w:p>
        </w:tc>
      </w:tr>
    </w:tbl>
    <w:p w14:paraId="24B35853" w14:textId="77777777" w:rsidR="00992AC1" w:rsidRPr="00812F0F" w:rsidRDefault="00992AC1" w:rsidP="00812F0F">
      <w:pPr>
        <w:ind w:left="786"/>
        <w:jc w:val="both"/>
        <w:rPr>
          <w:rFonts w:ascii="Arial Narrow" w:hAnsi="Arial Narrow" w:cs="Century Gothic"/>
          <w:b/>
          <w:sz w:val="22"/>
          <w:szCs w:val="22"/>
        </w:rPr>
      </w:pPr>
    </w:p>
    <w:p w14:paraId="0F503A94" w14:textId="63694A34" w:rsidR="00992AC1" w:rsidRPr="00812F0F" w:rsidRDefault="00B96415" w:rsidP="00812F0F">
      <w:pPr>
        <w:numPr>
          <w:ilvl w:val="0"/>
          <w:numId w:val="8"/>
        </w:numPr>
        <w:ind w:left="786"/>
        <w:jc w:val="both"/>
        <w:rPr>
          <w:rFonts w:ascii="Arial Narrow" w:hAnsi="Arial Narrow" w:cs="Century Gothic"/>
          <w:b/>
          <w:color w:val="000000"/>
          <w:sz w:val="22"/>
          <w:szCs w:val="22"/>
        </w:rPr>
      </w:pPr>
      <w:r w:rsidRPr="00812F0F">
        <w:rPr>
          <w:rFonts w:ascii="Arial Narrow" w:hAnsi="Arial Narrow" w:cs="Century Gothic"/>
          <w:b/>
          <w:color w:val="000000"/>
          <w:sz w:val="22"/>
          <w:szCs w:val="22"/>
        </w:rPr>
        <w:t>Información general del texto</w:t>
      </w: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992AC1" w:rsidRPr="00812F0F" w14:paraId="29D7F021" w14:textId="77777777" w:rsidTr="00393EB1">
        <w:trPr>
          <w:trHeight w:val="458"/>
        </w:trPr>
        <w:tc>
          <w:tcPr>
            <w:tcW w:w="8532" w:type="dxa"/>
          </w:tcPr>
          <w:p w14:paraId="13E3EBC0" w14:textId="77777777" w:rsidR="00992AC1" w:rsidRPr="00812F0F" w:rsidRDefault="00992AC1" w:rsidP="00812F0F">
            <w:pPr>
              <w:jc w:val="both"/>
              <w:rPr>
                <w:rFonts w:ascii="Arial Narrow" w:hAnsi="Arial Narrow" w:cs="Tahoma"/>
                <w:b/>
                <w:sz w:val="22"/>
                <w:szCs w:val="22"/>
              </w:rPr>
            </w:pPr>
          </w:p>
        </w:tc>
      </w:tr>
    </w:tbl>
    <w:p w14:paraId="5C23F17C" w14:textId="77777777" w:rsidR="00992AC1" w:rsidRPr="00812F0F" w:rsidRDefault="00992AC1" w:rsidP="00812F0F">
      <w:pPr>
        <w:jc w:val="both"/>
        <w:rPr>
          <w:rFonts w:ascii="Arial Narrow" w:hAnsi="Arial Narrow" w:cs="Tahoma"/>
          <w:b/>
          <w:sz w:val="22"/>
          <w:szCs w:val="22"/>
        </w:rPr>
      </w:pPr>
    </w:p>
    <w:p w14:paraId="69F41788" w14:textId="77777777" w:rsidR="00992AC1" w:rsidRPr="00812F0F" w:rsidRDefault="00992AC1" w:rsidP="00812F0F">
      <w:pPr>
        <w:ind w:left="426"/>
        <w:jc w:val="both"/>
        <w:rPr>
          <w:rFonts w:ascii="Arial Narrow" w:hAnsi="Arial Narrow" w:cs="Century Gothic"/>
          <w:b/>
          <w:sz w:val="22"/>
          <w:szCs w:val="22"/>
        </w:rPr>
      </w:pPr>
      <w:r w:rsidRPr="00812F0F">
        <w:rPr>
          <w:rFonts w:ascii="Arial Narrow" w:hAnsi="Arial Narrow" w:cs="Century Gothic"/>
          <w:b/>
          <w:sz w:val="22"/>
          <w:szCs w:val="22"/>
        </w:rPr>
        <w:t xml:space="preserve">BIBLIOGRAFÍA COMPLEMENTARIA </w:t>
      </w:r>
    </w:p>
    <w:p w14:paraId="5437B56A" w14:textId="77777777" w:rsidR="00992AC1" w:rsidRPr="00812F0F" w:rsidRDefault="00992AC1" w:rsidP="00812F0F">
      <w:pPr>
        <w:ind w:left="720"/>
        <w:jc w:val="both"/>
        <w:rPr>
          <w:rFonts w:ascii="Arial Narrow" w:hAnsi="Arial Narrow" w:cs="Century Gothic"/>
          <w:b/>
          <w:sz w:val="22"/>
          <w:szCs w:val="22"/>
        </w:rPr>
      </w:pPr>
    </w:p>
    <w:p w14:paraId="05D319DC" w14:textId="3843A42F" w:rsidR="00992AC1" w:rsidRPr="005A2FEF" w:rsidRDefault="00992AC1" w:rsidP="005A2FEF">
      <w:pPr>
        <w:numPr>
          <w:ilvl w:val="0"/>
          <w:numId w:val="33"/>
        </w:numPr>
        <w:ind w:left="709" w:hanging="283"/>
        <w:jc w:val="both"/>
        <w:rPr>
          <w:rFonts w:ascii="Arial Narrow" w:hAnsi="Arial Narrow" w:cs="Century Gothic"/>
          <w:b/>
          <w:sz w:val="22"/>
          <w:szCs w:val="22"/>
        </w:rPr>
      </w:pPr>
      <w:r w:rsidRPr="005A2FEF">
        <w:rPr>
          <w:rFonts w:ascii="Arial Narrow" w:hAnsi="Arial Narrow" w:cs="Century Gothic"/>
          <w:b/>
          <w:sz w:val="22"/>
          <w:szCs w:val="22"/>
        </w:rPr>
        <w:t>Nombre del texto</w:t>
      </w: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992AC1" w:rsidRPr="00812F0F" w14:paraId="53EA2A81" w14:textId="77777777" w:rsidTr="00393EB1">
        <w:trPr>
          <w:trHeight w:val="458"/>
        </w:trPr>
        <w:tc>
          <w:tcPr>
            <w:tcW w:w="8532" w:type="dxa"/>
          </w:tcPr>
          <w:p w14:paraId="0E93B742" w14:textId="77777777" w:rsidR="00992AC1" w:rsidRPr="00812F0F" w:rsidRDefault="00992AC1" w:rsidP="00812F0F">
            <w:pPr>
              <w:jc w:val="both"/>
              <w:rPr>
                <w:rFonts w:ascii="Arial Narrow" w:hAnsi="Arial Narrow" w:cs="Tahoma"/>
                <w:b/>
                <w:sz w:val="22"/>
                <w:szCs w:val="22"/>
              </w:rPr>
            </w:pPr>
          </w:p>
        </w:tc>
      </w:tr>
    </w:tbl>
    <w:p w14:paraId="596D744C" w14:textId="77777777" w:rsidR="00992AC1" w:rsidRPr="00812F0F" w:rsidRDefault="00992AC1" w:rsidP="00812F0F">
      <w:pPr>
        <w:ind w:left="1080"/>
        <w:jc w:val="both"/>
        <w:rPr>
          <w:rFonts w:ascii="Arial Narrow" w:hAnsi="Arial Narrow" w:cs="Century Gothic"/>
          <w:b/>
          <w:sz w:val="22"/>
          <w:szCs w:val="22"/>
        </w:rPr>
      </w:pPr>
    </w:p>
    <w:p w14:paraId="2076C8F5" w14:textId="77494B41" w:rsidR="00992AC1" w:rsidRPr="005A2FEF" w:rsidRDefault="00992AC1" w:rsidP="005A2FEF">
      <w:pPr>
        <w:numPr>
          <w:ilvl w:val="0"/>
          <w:numId w:val="33"/>
        </w:numPr>
        <w:ind w:left="709" w:hanging="283"/>
        <w:jc w:val="both"/>
        <w:rPr>
          <w:rFonts w:ascii="Arial Narrow" w:hAnsi="Arial Narrow" w:cs="Century Gothic"/>
          <w:b/>
          <w:sz w:val="22"/>
          <w:szCs w:val="22"/>
        </w:rPr>
      </w:pPr>
      <w:r w:rsidRPr="005A2FEF">
        <w:rPr>
          <w:rFonts w:ascii="Arial Narrow" w:hAnsi="Arial Narrow" w:cs="Century Gothic"/>
          <w:b/>
          <w:sz w:val="22"/>
          <w:szCs w:val="22"/>
        </w:rPr>
        <w:t>Breve descripción del texto</w:t>
      </w: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992AC1" w:rsidRPr="00812F0F" w14:paraId="39AE1F5D" w14:textId="77777777" w:rsidTr="00393EB1">
        <w:trPr>
          <w:trHeight w:val="458"/>
        </w:trPr>
        <w:tc>
          <w:tcPr>
            <w:tcW w:w="8532" w:type="dxa"/>
          </w:tcPr>
          <w:p w14:paraId="080818DA" w14:textId="77777777" w:rsidR="00992AC1" w:rsidRPr="00812F0F" w:rsidRDefault="00992AC1" w:rsidP="00812F0F">
            <w:pPr>
              <w:jc w:val="both"/>
              <w:rPr>
                <w:rFonts w:ascii="Arial Narrow" w:hAnsi="Arial Narrow" w:cs="Tahoma"/>
                <w:b/>
                <w:sz w:val="22"/>
                <w:szCs w:val="22"/>
              </w:rPr>
            </w:pPr>
          </w:p>
        </w:tc>
      </w:tr>
    </w:tbl>
    <w:p w14:paraId="67F60727" w14:textId="77777777" w:rsidR="00992AC1" w:rsidRPr="00812F0F" w:rsidRDefault="00992AC1" w:rsidP="00812F0F">
      <w:pPr>
        <w:jc w:val="both"/>
        <w:rPr>
          <w:rFonts w:ascii="Arial Narrow" w:hAnsi="Arial Narrow" w:cs="Tahoma"/>
          <w:b/>
          <w:sz w:val="22"/>
          <w:szCs w:val="22"/>
        </w:rPr>
      </w:pPr>
    </w:p>
    <w:p w14:paraId="30947952" w14:textId="77777777" w:rsidR="00EB0DE6" w:rsidRPr="00812F0F" w:rsidRDefault="00B96415" w:rsidP="005A2FEF">
      <w:pPr>
        <w:numPr>
          <w:ilvl w:val="0"/>
          <w:numId w:val="33"/>
        </w:numPr>
        <w:ind w:left="709" w:hanging="283"/>
        <w:jc w:val="both"/>
        <w:rPr>
          <w:rFonts w:ascii="Arial Narrow" w:hAnsi="Arial Narrow" w:cs="Century Gothic"/>
          <w:b/>
          <w:sz w:val="22"/>
          <w:szCs w:val="22"/>
        </w:rPr>
      </w:pPr>
      <w:r w:rsidRPr="00812F0F">
        <w:rPr>
          <w:rFonts w:ascii="Arial Narrow" w:hAnsi="Arial Narrow" w:cs="Century Gothic"/>
          <w:b/>
          <w:sz w:val="22"/>
          <w:szCs w:val="22"/>
        </w:rPr>
        <w:t>¿El texto está disponible en la biblioteca virtual de la UTPL?</w:t>
      </w:r>
    </w:p>
    <w:p w14:paraId="36A2647B" w14:textId="2AF26835" w:rsidR="00992AC1" w:rsidRPr="00812F0F" w:rsidRDefault="00CD76CF" w:rsidP="00812F0F">
      <w:pPr>
        <w:ind w:left="1080"/>
        <w:jc w:val="both"/>
        <w:rPr>
          <w:rFonts w:ascii="Arial Narrow" w:hAnsi="Arial Narrow" w:cs="Century Gothic"/>
          <w:b/>
          <w:sz w:val="22"/>
          <w:szCs w:val="22"/>
        </w:rPr>
      </w:pPr>
      <w:r w:rsidRPr="00812F0F">
        <w:rPr>
          <w:rFonts w:ascii="Arial Narrow" w:hAnsi="Arial Narrow"/>
          <w:noProof/>
          <w:sz w:val="22"/>
          <w:szCs w:val="22"/>
        </w:rPr>
        <w:lastRenderedPageBreak/>
        <mc:AlternateContent>
          <mc:Choice Requires="wps">
            <w:drawing>
              <wp:anchor distT="0" distB="0" distL="114300" distR="114300" simplePos="0" relativeHeight="251658246" behindDoc="0" locked="0" layoutInCell="1" allowOverlap="1" wp14:anchorId="5BA1CC2E" wp14:editId="6922F5AC">
                <wp:simplePos x="0" y="0"/>
                <wp:positionH relativeFrom="column">
                  <wp:posOffset>2749550</wp:posOffset>
                </wp:positionH>
                <wp:positionV relativeFrom="paragraph">
                  <wp:posOffset>153035</wp:posOffset>
                </wp:positionV>
                <wp:extent cx="457200" cy="304800"/>
                <wp:effectExtent l="0" t="0" r="0" b="0"/>
                <wp:wrapNone/>
                <wp:docPr id="4" name="4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04800"/>
                        </a:xfrm>
                        <a:prstGeom prst="rect">
                          <a:avLst/>
                        </a:prstGeom>
                        <a:noFill/>
                        <a:ln w="25400" cap="flat" cmpd="sng" algn="ctr">
                          <a:solidFill>
                            <a:srgbClr val="4F81BD">
                              <a:shade val="50000"/>
                            </a:srgbClr>
                          </a:solidFill>
                          <a:prstDash val="solid"/>
                        </a:ln>
                        <a:effectLst/>
                      </wps:spPr>
                      <wps:txbx>
                        <w:txbxContent>
                          <w:p w14:paraId="576E4BD6" w14:textId="77777777" w:rsidR="00506E33" w:rsidRPr="0064297A" w:rsidRDefault="00506E33" w:rsidP="00992AC1">
                            <w:pPr>
                              <w:spacing w:after="200" w:line="276" w:lineRule="auto"/>
                              <w:ind w:left="425"/>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 xml:space="preserve"> </w:t>
                            </w:r>
                            <w:r w:rsidRPr="0064297A">
                              <w:rPr>
                                <w:rFonts w:ascii="Cambria" w:eastAsia="Times New Roman" w:hAnsi="Cambria" w:cs="Century Gothic"/>
                                <w:b/>
                                <w:sz w:val="24"/>
                                <w:szCs w:val="24"/>
                                <w:lang w:eastAsia="en-US"/>
                              </w:rPr>
                              <w:t>del Texto Básico (Utilice el formato de  las normas APA)</w:t>
                            </w:r>
                          </w:p>
                          <w:p w14:paraId="3D603EF6" w14:textId="77777777" w:rsidR="00506E33" w:rsidRPr="0064297A" w:rsidRDefault="00506E33" w:rsidP="00992AC1">
                            <w:pPr>
                              <w:ind w:left="1080"/>
                              <w:jc w:val="both"/>
                              <w:rPr>
                                <w:rFonts w:ascii="Cambria" w:eastAsia="Times New Roman" w:hAnsi="Cambria" w:cs="Century Gothic"/>
                                <w:b/>
                                <w:sz w:val="24"/>
                                <w:szCs w:val="24"/>
                                <w:lang w:eastAsia="en-US"/>
                              </w:rPr>
                            </w:pPr>
                          </w:p>
                          <w:p w14:paraId="305C44A0" w14:textId="77777777" w:rsidR="00506E33" w:rsidRPr="0064297A" w:rsidRDefault="00506E33" w:rsidP="00992AC1">
                            <w:pPr>
                              <w:ind w:left="108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4036AFAA" w14:textId="77777777" w:rsidTr="0061666F">
                              <w:trPr>
                                <w:trHeight w:val="458"/>
                              </w:trPr>
                              <w:tc>
                                <w:tcPr>
                                  <w:tcW w:w="8532" w:type="dxa"/>
                                </w:tcPr>
                                <w:p w14:paraId="5EC17F1F"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0CFDD9B6" w14:textId="77777777" w:rsidR="00506E33" w:rsidRPr="0064297A" w:rsidRDefault="00506E33" w:rsidP="00992AC1">
                            <w:pPr>
                              <w:ind w:left="1080"/>
                              <w:jc w:val="both"/>
                              <w:rPr>
                                <w:rFonts w:ascii="Cambria" w:eastAsia="Times New Roman" w:hAnsi="Cambria" w:cs="Century Gothic"/>
                                <w:b/>
                                <w:sz w:val="24"/>
                                <w:szCs w:val="24"/>
                                <w:lang w:eastAsia="en-US"/>
                              </w:rPr>
                            </w:pPr>
                          </w:p>
                          <w:p w14:paraId="0195E381" w14:textId="77777777" w:rsidR="00506E33" w:rsidRPr="0064297A" w:rsidRDefault="00506E33" w:rsidP="00992AC1">
                            <w:pPr>
                              <w:numPr>
                                <w:ilvl w:val="0"/>
                                <w:numId w:val="8"/>
                              </w:numPr>
                              <w:spacing w:after="200" w:line="276" w:lineRule="auto"/>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Información general del texto</w:t>
                            </w:r>
                          </w:p>
                          <w:p w14:paraId="6E456ACE" w14:textId="77777777" w:rsidR="00506E33" w:rsidRPr="0064297A" w:rsidRDefault="00506E33" w:rsidP="00992AC1">
                            <w:pPr>
                              <w:ind w:left="108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66F478AD" w14:textId="77777777" w:rsidTr="0061666F">
                              <w:trPr>
                                <w:trHeight w:val="458"/>
                              </w:trPr>
                              <w:tc>
                                <w:tcPr>
                                  <w:tcW w:w="8532" w:type="dxa"/>
                                </w:tcPr>
                                <w:p w14:paraId="781F61B6"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4BC684E6" w14:textId="77777777" w:rsidR="00506E33" w:rsidRPr="0064297A" w:rsidRDefault="00506E33" w:rsidP="00992AC1">
                            <w:pPr>
                              <w:spacing w:after="200" w:line="276" w:lineRule="auto"/>
                              <w:jc w:val="both"/>
                              <w:rPr>
                                <w:rFonts w:ascii="Cambria" w:eastAsia="Times New Roman" w:hAnsi="Cambria" w:cs="Tahoma"/>
                                <w:b/>
                                <w:sz w:val="22"/>
                                <w:szCs w:val="24"/>
                                <w:lang w:eastAsia="en-US"/>
                              </w:rPr>
                            </w:pPr>
                          </w:p>
                          <w:p w14:paraId="19E555A8" w14:textId="77777777" w:rsidR="00506E33" w:rsidRPr="0064297A" w:rsidRDefault="00506E33" w:rsidP="00992AC1">
                            <w:pPr>
                              <w:numPr>
                                <w:ilvl w:val="0"/>
                                <w:numId w:val="7"/>
                              </w:numPr>
                              <w:spacing w:after="200" w:line="276" w:lineRule="auto"/>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 xml:space="preserve">Bibliografía Complementaria </w:t>
                            </w:r>
                          </w:p>
                          <w:p w14:paraId="0E13C94E" w14:textId="77777777" w:rsidR="00506E33" w:rsidRPr="0064297A" w:rsidRDefault="00506E33" w:rsidP="00992AC1">
                            <w:pPr>
                              <w:ind w:left="720"/>
                              <w:jc w:val="both"/>
                              <w:rPr>
                                <w:rFonts w:ascii="Cambria" w:eastAsia="Times New Roman" w:hAnsi="Cambria" w:cs="Century Gothic"/>
                                <w:b/>
                                <w:sz w:val="24"/>
                                <w:szCs w:val="24"/>
                                <w:lang w:eastAsia="en-US"/>
                              </w:rPr>
                            </w:pPr>
                          </w:p>
                          <w:p w14:paraId="281E5C73" w14:textId="77777777" w:rsidR="00506E33" w:rsidRPr="0064297A" w:rsidRDefault="00506E33" w:rsidP="00992AC1">
                            <w:pPr>
                              <w:numPr>
                                <w:ilvl w:val="0"/>
                                <w:numId w:val="9"/>
                              </w:numPr>
                              <w:spacing w:after="200" w:line="276" w:lineRule="auto"/>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Nombre del Texto</w:t>
                            </w:r>
                          </w:p>
                          <w:p w14:paraId="2FCD7A93" w14:textId="77777777" w:rsidR="00506E33" w:rsidRPr="0064297A" w:rsidRDefault="00506E33" w:rsidP="00992AC1">
                            <w:pPr>
                              <w:ind w:left="108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63E81634" w14:textId="77777777" w:rsidTr="0061666F">
                              <w:trPr>
                                <w:trHeight w:val="458"/>
                              </w:trPr>
                              <w:tc>
                                <w:tcPr>
                                  <w:tcW w:w="8532" w:type="dxa"/>
                                </w:tcPr>
                                <w:p w14:paraId="78E42839"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59A8C0B3" w14:textId="77777777" w:rsidR="00506E33" w:rsidRPr="0064297A" w:rsidRDefault="00506E33" w:rsidP="00992AC1">
                            <w:pPr>
                              <w:ind w:left="1080"/>
                              <w:jc w:val="both"/>
                              <w:rPr>
                                <w:rFonts w:ascii="Cambria" w:eastAsia="Times New Roman" w:hAnsi="Cambria" w:cs="Century Gothic"/>
                                <w:b/>
                                <w:sz w:val="24"/>
                                <w:szCs w:val="24"/>
                                <w:lang w:eastAsia="en-US"/>
                              </w:rPr>
                            </w:pPr>
                          </w:p>
                          <w:p w14:paraId="39F57DE0" w14:textId="77777777" w:rsidR="00506E33" w:rsidRPr="0064297A" w:rsidRDefault="00506E33" w:rsidP="00992AC1">
                            <w:pPr>
                              <w:numPr>
                                <w:ilvl w:val="0"/>
                                <w:numId w:val="9"/>
                              </w:numPr>
                              <w:spacing w:after="200" w:line="276" w:lineRule="auto"/>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Información general del texto</w:t>
                            </w:r>
                          </w:p>
                          <w:p w14:paraId="19EAD4F7" w14:textId="77777777" w:rsidR="00506E33" w:rsidRPr="0064297A" w:rsidRDefault="00506E33" w:rsidP="00992AC1">
                            <w:pPr>
                              <w:ind w:left="108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44AAE9F7" w14:textId="77777777" w:rsidTr="0061666F">
                              <w:trPr>
                                <w:trHeight w:val="458"/>
                              </w:trPr>
                              <w:tc>
                                <w:tcPr>
                                  <w:tcW w:w="8532" w:type="dxa"/>
                                </w:tcPr>
                                <w:p w14:paraId="60F8D25B"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6BDE7AB3" w14:textId="77777777" w:rsidR="00506E33" w:rsidRPr="0064297A" w:rsidRDefault="00506E33" w:rsidP="00992AC1">
                            <w:pPr>
                              <w:spacing w:after="200" w:line="276" w:lineRule="auto"/>
                              <w:jc w:val="both"/>
                              <w:rPr>
                                <w:rFonts w:ascii="Cambria" w:eastAsia="Times New Roman" w:hAnsi="Cambria" w:cs="Tahoma"/>
                                <w:b/>
                                <w:sz w:val="22"/>
                                <w:szCs w:val="24"/>
                                <w:lang w:eastAsia="en-US"/>
                              </w:rPr>
                            </w:pPr>
                          </w:p>
                          <w:p w14:paraId="51161A4A" w14:textId="77777777" w:rsidR="00506E33" w:rsidRPr="0064297A" w:rsidRDefault="00506E33" w:rsidP="00992AC1">
                            <w:pPr>
                              <w:numPr>
                                <w:ilvl w:val="0"/>
                                <w:numId w:val="9"/>
                              </w:numPr>
                              <w:spacing w:after="200" w:line="276" w:lineRule="auto"/>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¿El texto está disponible en la biblioteca general física de la UTPL?</w:t>
                            </w:r>
                          </w:p>
                          <w:p w14:paraId="57FB6D10" w14:textId="77777777" w:rsidR="00506E33" w:rsidRPr="0064297A" w:rsidRDefault="00506E33" w:rsidP="00992AC1">
                            <w:pPr>
                              <w:ind w:left="108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3913BA0A" w14:textId="77777777" w:rsidTr="0061666F">
                              <w:trPr>
                                <w:trHeight w:val="458"/>
                              </w:trPr>
                              <w:tc>
                                <w:tcPr>
                                  <w:tcW w:w="8532" w:type="dxa"/>
                                </w:tcPr>
                                <w:p w14:paraId="6393D308"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44D4ED32" w14:textId="77777777" w:rsidR="00506E33" w:rsidRPr="0064297A" w:rsidRDefault="00506E33" w:rsidP="00992AC1">
                            <w:pPr>
                              <w:ind w:left="1068"/>
                              <w:jc w:val="both"/>
                              <w:rPr>
                                <w:rFonts w:ascii="Cambria" w:eastAsia="Times New Roman" w:hAnsi="Cambria" w:cs="Century Gothic"/>
                                <w:b/>
                                <w:sz w:val="24"/>
                                <w:szCs w:val="24"/>
                                <w:lang w:eastAsia="en-US"/>
                              </w:rPr>
                            </w:pPr>
                          </w:p>
                          <w:p w14:paraId="379C6FA8" w14:textId="77777777" w:rsidR="00506E33" w:rsidRPr="0064297A" w:rsidRDefault="00506E33" w:rsidP="00992AC1">
                            <w:pPr>
                              <w:ind w:firstLine="708"/>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Biblioteca virtual</w:t>
                            </w:r>
                          </w:p>
                          <w:p w14:paraId="0774475E" w14:textId="77777777" w:rsidR="00506E33" w:rsidRPr="0064297A" w:rsidRDefault="00506E33" w:rsidP="00992AC1">
                            <w:pPr>
                              <w:ind w:left="72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266"/>
                              <w:gridCol w:w="4266"/>
                            </w:tblGrid>
                            <w:tr w:rsidR="00506E33" w:rsidRPr="00617A23" w14:paraId="39D4D2DF" w14:textId="77777777" w:rsidTr="0061666F">
                              <w:trPr>
                                <w:trHeight w:val="458"/>
                              </w:trPr>
                              <w:tc>
                                <w:tcPr>
                                  <w:tcW w:w="4266" w:type="dxa"/>
                                </w:tcPr>
                                <w:p w14:paraId="12E291A1"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r w:rsidRPr="0064297A">
                                    <w:rPr>
                                      <w:rFonts w:ascii="Cambria" w:eastAsia="Times New Roman" w:hAnsi="Cambria" w:cs="Tahoma"/>
                                      <w:b/>
                                      <w:sz w:val="22"/>
                                      <w:szCs w:val="24"/>
                                      <w:lang w:eastAsia="en-US"/>
                                    </w:rPr>
                                    <w:t>Nombre de la base de datos</w:t>
                                  </w:r>
                                </w:p>
                              </w:tc>
                              <w:tc>
                                <w:tcPr>
                                  <w:tcW w:w="4266" w:type="dxa"/>
                                </w:tcPr>
                                <w:p w14:paraId="18F994F9"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r w:rsidRPr="0064297A">
                                    <w:rPr>
                                      <w:rFonts w:ascii="Cambria" w:eastAsia="Times New Roman" w:hAnsi="Cambria" w:cs="Tahoma"/>
                                      <w:b/>
                                      <w:sz w:val="22"/>
                                      <w:szCs w:val="24"/>
                                      <w:lang w:eastAsia="en-US"/>
                                    </w:rPr>
                                    <w:t>Link</w:t>
                                  </w:r>
                                </w:p>
                              </w:tc>
                            </w:tr>
                            <w:tr w:rsidR="00506E33" w:rsidRPr="00617A23" w14:paraId="130A98E0" w14:textId="77777777" w:rsidTr="0061666F">
                              <w:trPr>
                                <w:trHeight w:val="458"/>
                              </w:trPr>
                              <w:tc>
                                <w:tcPr>
                                  <w:tcW w:w="4266" w:type="dxa"/>
                                </w:tcPr>
                                <w:p w14:paraId="34AA9A9E"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c>
                                <w:tcPr>
                                  <w:tcW w:w="4266" w:type="dxa"/>
                                </w:tcPr>
                                <w:p w14:paraId="0FFA5E91"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r w:rsidR="00506E33" w:rsidRPr="00617A23" w14:paraId="390D5523" w14:textId="77777777" w:rsidTr="0061666F">
                              <w:trPr>
                                <w:trHeight w:val="458"/>
                              </w:trPr>
                              <w:tc>
                                <w:tcPr>
                                  <w:tcW w:w="4266" w:type="dxa"/>
                                </w:tcPr>
                                <w:p w14:paraId="189785B2"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c>
                                <w:tcPr>
                                  <w:tcW w:w="4266" w:type="dxa"/>
                                </w:tcPr>
                                <w:p w14:paraId="07F0B99C"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4F87F3C9" w14:textId="77777777" w:rsidR="00506E33" w:rsidRPr="0064297A" w:rsidRDefault="00506E33" w:rsidP="00992AC1">
                            <w:pPr>
                              <w:jc w:val="both"/>
                              <w:rPr>
                                <w:rFonts w:ascii="Cambria" w:eastAsia="Times New Roman" w:hAnsi="Cambria" w:cs="Century Gothic"/>
                                <w:b/>
                                <w:sz w:val="24"/>
                                <w:szCs w:val="24"/>
                                <w:lang w:eastAsia="en-US"/>
                              </w:rPr>
                            </w:pPr>
                          </w:p>
                          <w:p w14:paraId="2DA03838" w14:textId="77777777" w:rsidR="00506E33" w:rsidRPr="0064297A" w:rsidRDefault="00506E33" w:rsidP="00992AC1">
                            <w:pPr>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 xml:space="preserve">    </w:t>
                            </w:r>
                            <w:r w:rsidRPr="0064297A">
                              <w:rPr>
                                <w:rFonts w:ascii="Cambria" w:eastAsia="Times New Roman" w:hAnsi="Cambria" w:cs="Century Gothic"/>
                                <w:b/>
                                <w:sz w:val="24"/>
                                <w:szCs w:val="24"/>
                                <w:lang w:eastAsia="en-US"/>
                              </w:rPr>
                              <w:tab/>
                              <w:t>Recursos Educativos Abiertos</w:t>
                            </w:r>
                          </w:p>
                          <w:p w14:paraId="769979C8" w14:textId="77777777" w:rsidR="00506E33" w:rsidRPr="0064297A" w:rsidRDefault="00506E33" w:rsidP="00992AC1">
                            <w:pPr>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266"/>
                              <w:gridCol w:w="4266"/>
                            </w:tblGrid>
                            <w:tr w:rsidR="00506E33" w:rsidRPr="00617A23" w14:paraId="3F47059E" w14:textId="77777777" w:rsidTr="0061666F">
                              <w:trPr>
                                <w:trHeight w:val="458"/>
                              </w:trPr>
                              <w:tc>
                                <w:tcPr>
                                  <w:tcW w:w="4266" w:type="dxa"/>
                                </w:tcPr>
                                <w:p w14:paraId="78E1EBC2"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r w:rsidRPr="0064297A">
                                    <w:rPr>
                                      <w:rFonts w:ascii="Cambria" w:eastAsia="Times New Roman" w:hAnsi="Cambria" w:cs="Tahoma"/>
                                      <w:b/>
                                      <w:sz w:val="24"/>
                                      <w:szCs w:val="24"/>
                                      <w:lang w:eastAsia="en-US"/>
                                    </w:rPr>
                                    <w:t>Nombre de la base de datos</w:t>
                                  </w:r>
                                </w:p>
                              </w:tc>
                              <w:tc>
                                <w:tcPr>
                                  <w:tcW w:w="4266" w:type="dxa"/>
                                </w:tcPr>
                                <w:p w14:paraId="0E1E664B"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r w:rsidRPr="0064297A">
                                    <w:rPr>
                                      <w:rFonts w:ascii="Cambria" w:eastAsia="Times New Roman" w:hAnsi="Cambria" w:cs="Tahoma"/>
                                      <w:b/>
                                      <w:sz w:val="24"/>
                                      <w:szCs w:val="24"/>
                                      <w:lang w:eastAsia="en-US"/>
                                    </w:rPr>
                                    <w:t>Link</w:t>
                                  </w:r>
                                </w:p>
                              </w:tc>
                            </w:tr>
                            <w:tr w:rsidR="00506E33" w:rsidRPr="00617A23" w14:paraId="57788FDE" w14:textId="77777777" w:rsidTr="0061666F">
                              <w:trPr>
                                <w:trHeight w:val="458"/>
                              </w:trPr>
                              <w:tc>
                                <w:tcPr>
                                  <w:tcW w:w="4266" w:type="dxa"/>
                                </w:tcPr>
                                <w:p w14:paraId="22AF44FC"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p>
                              </w:tc>
                              <w:tc>
                                <w:tcPr>
                                  <w:tcW w:w="4266" w:type="dxa"/>
                                </w:tcPr>
                                <w:p w14:paraId="38F62F12"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p>
                              </w:tc>
                            </w:tr>
                            <w:tr w:rsidR="00506E33" w:rsidRPr="00617A23" w14:paraId="064A4687" w14:textId="77777777" w:rsidTr="0061666F">
                              <w:trPr>
                                <w:trHeight w:val="458"/>
                              </w:trPr>
                              <w:tc>
                                <w:tcPr>
                                  <w:tcW w:w="4266" w:type="dxa"/>
                                </w:tcPr>
                                <w:p w14:paraId="473418AE"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p>
                              </w:tc>
                              <w:tc>
                                <w:tcPr>
                                  <w:tcW w:w="4266" w:type="dxa"/>
                                </w:tcPr>
                                <w:p w14:paraId="34A3ADAB"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p>
                              </w:tc>
                            </w:tr>
                          </w:tbl>
                          <w:p w14:paraId="6A804E81" w14:textId="77777777" w:rsidR="00506E33" w:rsidRPr="0064297A" w:rsidRDefault="00506E33" w:rsidP="00992AC1">
                            <w:pPr>
                              <w:spacing w:after="200" w:line="276" w:lineRule="auto"/>
                              <w:jc w:val="both"/>
                              <w:rPr>
                                <w:rFonts w:ascii="Cambria" w:eastAsia="Times New Roman" w:hAnsi="Cambria" w:cs="Tahoma"/>
                                <w:sz w:val="24"/>
                                <w:szCs w:val="24"/>
                                <w:lang w:eastAsia="en-US"/>
                              </w:rPr>
                            </w:pPr>
                          </w:p>
                          <w:p w14:paraId="5750A42C" w14:textId="77777777" w:rsidR="00506E33" w:rsidRPr="0064297A" w:rsidRDefault="00506E33" w:rsidP="00992AC1">
                            <w:pPr>
                              <w:spacing w:after="200" w:line="276" w:lineRule="auto"/>
                              <w:jc w:val="both"/>
                              <w:rPr>
                                <w:rFonts w:ascii="Cambria" w:eastAsia="Times New Roman" w:hAnsi="Cambria" w:cs="Tahoma"/>
                                <w:sz w:val="24"/>
                                <w:szCs w:val="24"/>
                                <w:lang w:eastAsia="en-US"/>
                              </w:rPr>
                            </w:pPr>
                            <w:r w:rsidRPr="0064297A">
                              <w:rPr>
                                <w:rFonts w:ascii="Cambria" w:eastAsia="Times New Roman" w:hAnsi="Cambria" w:cs="Tahoma"/>
                                <w:sz w:val="24"/>
                                <w:szCs w:val="24"/>
                                <w:lang w:eastAsia="en-US"/>
                              </w:rPr>
                              <w:t>La utilización de los REAS (al menos dos por ciclo) es obligatoria. En el desarrollo de las actividades se debe indicar su uso.</w:t>
                            </w:r>
                          </w:p>
                          <w:p w14:paraId="4BB708BF" w14:textId="77777777" w:rsidR="00506E33" w:rsidRPr="0064297A" w:rsidRDefault="00506E33" w:rsidP="00992AC1">
                            <w:pPr>
                              <w:ind w:firstLine="708"/>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Enlaces web</w:t>
                            </w:r>
                          </w:p>
                          <w:p w14:paraId="47D75C48" w14:textId="77777777" w:rsidR="00506E33" w:rsidRPr="0064297A" w:rsidRDefault="00506E33" w:rsidP="00992AC1">
                            <w:pPr>
                              <w:ind w:firstLine="708"/>
                              <w:jc w:val="both"/>
                              <w:rPr>
                                <w:rFonts w:ascii="Cambria" w:eastAsia="Times New Roman" w:hAnsi="Cambria" w:cs="Tahoma"/>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0278C45B" w14:textId="77777777" w:rsidTr="0061666F">
                              <w:trPr>
                                <w:trHeight w:val="458"/>
                              </w:trPr>
                              <w:tc>
                                <w:tcPr>
                                  <w:tcW w:w="8532" w:type="dxa"/>
                                </w:tcPr>
                                <w:p w14:paraId="2BFC0847"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p>
                                <w:p w14:paraId="7ED668A0"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p>
                              </w:tc>
                            </w:tr>
                          </w:tbl>
                          <w:p w14:paraId="6E117ED8" w14:textId="77777777" w:rsidR="00506E33" w:rsidRPr="0064297A" w:rsidRDefault="00506E33" w:rsidP="00992AC1">
                            <w:pPr>
                              <w:ind w:left="720"/>
                              <w:jc w:val="both"/>
                              <w:rPr>
                                <w:rFonts w:ascii="Cambria" w:eastAsia="Times New Roman" w:hAnsi="Cambria" w:cs="Tahoma"/>
                                <w:b/>
                                <w:sz w:val="24"/>
                                <w:szCs w:val="24"/>
                                <w:lang w:eastAsia="en-US"/>
                              </w:rPr>
                            </w:pPr>
                          </w:p>
                          <w:p w14:paraId="303C0F9F" w14:textId="77777777" w:rsidR="00506E33" w:rsidRPr="0064297A" w:rsidRDefault="00506E33" w:rsidP="00992AC1">
                            <w:pPr>
                              <w:ind w:left="720"/>
                              <w:jc w:val="both"/>
                              <w:rPr>
                                <w:rFonts w:ascii="Cambria" w:eastAsia="Times New Roman" w:hAnsi="Cambria" w:cs="Tahoma"/>
                                <w:b/>
                                <w:sz w:val="24"/>
                                <w:szCs w:val="24"/>
                                <w:lang w:eastAsia="en-US"/>
                              </w:rPr>
                            </w:pPr>
                            <w:r w:rsidRPr="0064297A">
                              <w:rPr>
                                <w:rFonts w:ascii="Cambria" w:eastAsia="Times New Roman" w:hAnsi="Cambria" w:cs="Tahoma"/>
                                <w:b/>
                                <w:sz w:val="24"/>
                                <w:szCs w:val="24"/>
                                <w:lang w:eastAsia="en-US"/>
                              </w:rPr>
                              <w:t>Otros recursos</w:t>
                            </w:r>
                          </w:p>
                          <w:p w14:paraId="0B300794" w14:textId="77777777" w:rsidR="00506E33" w:rsidRPr="0064297A" w:rsidRDefault="00506E33" w:rsidP="00992AC1">
                            <w:pPr>
                              <w:ind w:left="720"/>
                              <w:jc w:val="both"/>
                              <w:rPr>
                                <w:rFonts w:ascii="Cambria" w:eastAsia="Times New Roman" w:hAnsi="Cambria" w:cs="Tahoma"/>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70F38AE2" w14:textId="77777777" w:rsidTr="0061666F">
                              <w:trPr>
                                <w:trHeight w:val="458"/>
                              </w:trPr>
                              <w:tc>
                                <w:tcPr>
                                  <w:tcW w:w="8532" w:type="dxa"/>
                                </w:tcPr>
                                <w:p w14:paraId="4C9F70D0"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p>
                                <w:p w14:paraId="1BB7B04F"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p>
                              </w:tc>
                            </w:tr>
                          </w:tbl>
                          <w:p w14:paraId="4A23E52E" w14:textId="77777777" w:rsidR="00506E33" w:rsidRPr="0064297A" w:rsidRDefault="00506E33" w:rsidP="00992AC1">
                            <w:pPr>
                              <w:ind w:left="720"/>
                              <w:jc w:val="both"/>
                              <w:rPr>
                                <w:rFonts w:ascii="Cambria" w:eastAsia="Times New Roman" w:hAnsi="Cambria" w:cs="Tahoma"/>
                                <w:b/>
                                <w:sz w:val="24"/>
                                <w:szCs w:val="24"/>
                                <w:lang w:eastAsia="en-US"/>
                              </w:rPr>
                            </w:pPr>
                          </w:p>
                          <w:p w14:paraId="5E1BF0E6" w14:textId="77777777" w:rsidR="00506E33" w:rsidRPr="0064297A" w:rsidRDefault="00506E33" w:rsidP="00992AC1">
                            <w:pPr>
                              <w:ind w:left="720"/>
                              <w:jc w:val="both"/>
                              <w:rPr>
                                <w:rFonts w:ascii="Cambria" w:eastAsia="Times New Roman" w:hAnsi="Cambria" w:cs="Tahoma"/>
                                <w:b/>
                                <w:sz w:val="24"/>
                                <w:szCs w:val="24"/>
                                <w:lang w:eastAsia="en-US"/>
                              </w:rPr>
                            </w:pPr>
                          </w:p>
                          <w:p w14:paraId="70F58390" w14:textId="77777777" w:rsidR="00506E33" w:rsidRPr="0064297A" w:rsidRDefault="00506E33" w:rsidP="00992AC1">
                            <w:pPr>
                              <w:widowControl w:val="0"/>
                              <w:tabs>
                                <w:tab w:val="left" w:pos="220"/>
                                <w:tab w:val="left" w:pos="720"/>
                              </w:tabs>
                              <w:autoSpaceDE w:val="0"/>
                              <w:autoSpaceDN w:val="0"/>
                              <w:adjustRightInd w:val="0"/>
                              <w:spacing w:after="240" w:line="276" w:lineRule="auto"/>
                              <w:jc w:val="both"/>
                              <w:rPr>
                                <w:rFonts w:ascii="Cambria" w:eastAsia="Times New Roman" w:hAnsi="Cambria" w:cs="Tahoma"/>
                                <w:sz w:val="24"/>
                                <w:szCs w:val="24"/>
                                <w:lang w:eastAsia="en-US"/>
                              </w:rPr>
                            </w:pPr>
                            <w:r w:rsidRPr="0064297A">
                              <w:rPr>
                                <w:rFonts w:ascii="Cambria" w:eastAsia="Times New Roman" w:hAnsi="Cambria"/>
                                <w:b/>
                                <w:sz w:val="24"/>
                                <w:szCs w:val="24"/>
                                <w:lang w:val="es-ES" w:eastAsia="en-US"/>
                              </w:rPr>
                              <w:t xml:space="preserve"> </w:t>
                            </w:r>
                            <w:r w:rsidRPr="0064297A">
                              <w:rPr>
                                <w:rFonts w:ascii="Cambria" w:eastAsia="Times New Roman" w:hAnsi="Cambria" w:cs="Century Gothic"/>
                                <w:b/>
                                <w:sz w:val="24"/>
                                <w:szCs w:val="24"/>
                                <w:lang w:eastAsia="en-US"/>
                              </w:rPr>
                              <w:t>NOTA:</w:t>
                            </w:r>
                            <w:r w:rsidRPr="0064297A">
                              <w:rPr>
                                <w:rFonts w:ascii="Cambria" w:eastAsia="Times New Roman" w:hAnsi="Cambria"/>
                                <w:b/>
                                <w:sz w:val="24"/>
                                <w:szCs w:val="24"/>
                                <w:lang w:val="es-ES" w:eastAsia="en-US"/>
                              </w:rPr>
                              <w:t xml:space="preserve"> </w:t>
                            </w:r>
                            <w:r w:rsidRPr="0064297A">
                              <w:rPr>
                                <w:rFonts w:ascii="Cambria" w:eastAsia="Times New Roman" w:hAnsi="Cambria" w:cs="Tahoma"/>
                                <w:sz w:val="24"/>
                                <w:szCs w:val="24"/>
                                <w:lang w:eastAsia="en-US"/>
                              </w:rPr>
                              <w:t>Durante todo el bimestre el docente deberá utilizar un portafolio  docente digital donde respalde  todo el material utilizado para el desarrollo del componente académico, sean diapositivas, pruebas, recursos, etc.) El uso del EVA es obligatorio para las dos modalidades.</w:t>
                            </w:r>
                          </w:p>
                          <w:p w14:paraId="15C52D9E" w14:textId="77777777" w:rsidR="00506E33" w:rsidRDefault="00506E33" w:rsidP="00992A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BA1CC2E" id="4 Rectángulo" o:spid="_x0000_s1033" style="position:absolute;left:0;text-align:left;margin-left:216.5pt;margin-top:12.05pt;width:36pt;height:2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" filled="f" strokecolor="#385d8a" strokeweight="2pt">
                <v:path arrowok="t"/>
                <v:textbox>
                  <w:txbxContent>
                    <w:p w14:paraId="576E4BD6" w14:textId="77777777" w:rsidR="00506E33" w:rsidRPr="0064297A" w:rsidRDefault="00506E33" w:rsidP="00992AC1">
                      <w:pPr>
                        <w:spacing w:after="200" w:line="276" w:lineRule="auto"/>
                        <w:ind w:left="425"/>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 xml:space="preserve"> </w:t>
                      </w:r>
                      <w:r w:rsidRPr="0064297A">
                        <w:rPr>
                          <w:rFonts w:ascii="Cambria" w:eastAsia="Times New Roman" w:hAnsi="Cambria" w:cs="Century Gothic"/>
                          <w:b/>
                          <w:sz w:val="24"/>
                          <w:szCs w:val="24"/>
                          <w:lang w:eastAsia="en-US"/>
                        </w:rPr>
                        <w:t>del Texto Básico (Utilice el formato de  las normas APA)</w:t>
                      </w:r>
                    </w:p>
                    <w:p w14:paraId="3D603EF6" w14:textId="77777777" w:rsidR="00506E33" w:rsidRPr="0064297A" w:rsidRDefault="00506E33" w:rsidP="00992AC1">
                      <w:pPr>
                        <w:ind w:left="1080"/>
                        <w:jc w:val="both"/>
                        <w:rPr>
                          <w:rFonts w:ascii="Cambria" w:eastAsia="Times New Roman" w:hAnsi="Cambria" w:cs="Century Gothic"/>
                          <w:b/>
                          <w:sz w:val="24"/>
                          <w:szCs w:val="24"/>
                          <w:lang w:eastAsia="en-US"/>
                        </w:rPr>
                      </w:pPr>
                    </w:p>
                    <w:p w14:paraId="305C44A0" w14:textId="77777777" w:rsidR="00506E33" w:rsidRPr="0064297A" w:rsidRDefault="00506E33" w:rsidP="00992AC1">
                      <w:pPr>
                        <w:ind w:left="108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4036AFAA" w14:textId="77777777" w:rsidTr="0061666F">
                        <w:trPr>
                          <w:trHeight w:val="458"/>
                        </w:trPr>
                        <w:tc>
                          <w:tcPr>
                            <w:tcW w:w="8532" w:type="dxa"/>
                          </w:tcPr>
                          <w:p w14:paraId="5EC17F1F"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0CFDD9B6" w14:textId="77777777" w:rsidR="00506E33" w:rsidRPr="0064297A" w:rsidRDefault="00506E33" w:rsidP="00992AC1">
                      <w:pPr>
                        <w:ind w:left="1080"/>
                        <w:jc w:val="both"/>
                        <w:rPr>
                          <w:rFonts w:ascii="Cambria" w:eastAsia="Times New Roman" w:hAnsi="Cambria" w:cs="Century Gothic"/>
                          <w:b/>
                          <w:sz w:val="24"/>
                          <w:szCs w:val="24"/>
                          <w:lang w:eastAsia="en-US"/>
                        </w:rPr>
                      </w:pPr>
                    </w:p>
                    <w:p w14:paraId="0195E381" w14:textId="77777777" w:rsidR="00506E33" w:rsidRPr="0064297A" w:rsidRDefault="00506E33" w:rsidP="00992AC1">
                      <w:pPr>
                        <w:numPr>
                          <w:ilvl w:val="0"/>
                          <w:numId w:val="8"/>
                        </w:numPr>
                        <w:spacing w:after="200" w:line="276" w:lineRule="auto"/>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Información general del texto</w:t>
                      </w:r>
                    </w:p>
                    <w:p w14:paraId="6E456ACE" w14:textId="77777777" w:rsidR="00506E33" w:rsidRPr="0064297A" w:rsidRDefault="00506E33" w:rsidP="00992AC1">
                      <w:pPr>
                        <w:ind w:left="108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66F478AD" w14:textId="77777777" w:rsidTr="0061666F">
                        <w:trPr>
                          <w:trHeight w:val="458"/>
                        </w:trPr>
                        <w:tc>
                          <w:tcPr>
                            <w:tcW w:w="8532" w:type="dxa"/>
                          </w:tcPr>
                          <w:p w14:paraId="781F61B6"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4BC684E6" w14:textId="77777777" w:rsidR="00506E33" w:rsidRPr="0064297A" w:rsidRDefault="00506E33" w:rsidP="00992AC1">
                      <w:pPr>
                        <w:spacing w:after="200" w:line="276" w:lineRule="auto"/>
                        <w:jc w:val="both"/>
                        <w:rPr>
                          <w:rFonts w:ascii="Cambria" w:eastAsia="Times New Roman" w:hAnsi="Cambria" w:cs="Tahoma"/>
                          <w:b/>
                          <w:sz w:val="22"/>
                          <w:szCs w:val="24"/>
                          <w:lang w:eastAsia="en-US"/>
                        </w:rPr>
                      </w:pPr>
                    </w:p>
                    <w:p w14:paraId="19E555A8" w14:textId="77777777" w:rsidR="00506E33" w:rsidRPr="0064297A" w:rsidRDefault="00506E33" w:rsidP="00992AC1">
                      <w:pPr>
                        <w:numPr>
                          <w:ilvl w:val="0"/>
                          <w:numId w:val="7"/>
                        </w:numPr>
                        <w:spacing w:after="200" w:line="276" w:lineRule="auto"/>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 xml:space="preserve">Bibliografía Complementaria </w:t>
                      </w:r>
                    </w:p>
                    <w:p w14:paraId="0E13C94E" w14:textId="77777777" w:rsidR="00506E33" w:rsidRPr="0064297A" w:rsidRDefault="00506E33" w:rsidP="00992AC1">
                      <w:pPr>
                        <w:ind w:left="720"/>
                        <w:jc w:val="both"/>
                        <w:rPr>
                          <w:rFonts w:ascii="Cambria" w:eastAsia="Times New Roman" w:hAnsi="Cambria" w:cs="Century Gothic"/>
                          <w:b/>
                          <w:sz w:val="24"/>
                          <w:szCs w:val="24"/>
                          <w:lang w:eastAsia="en-US"/>
                        </w:rPr>
                      </w:pPr>
                    </w:p>
                    <w:p w14:paraId="281E5C73" w14:textId="77777777" w:rsidR="00506E33" w:rsidRPr="0064297A" w:rsidRDefault="00506E33" w:rsidP="00992AC1">
                      <w:pPr>
                        <w:numPr>
                          <w:ilvl w:val="0"/>
                          <w:numId w:val="9"/>
                        </w:numPr>
                        <w:spacing w:after="200" w:line="276" w:lineRule="auto"/>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Nombre del Texto</w:t>
                      </w:r>
                    </w:p>
                    <w:p w14:paraId="2FCD7A93" w14:textId="77777777" w:rsidR="00506E33" w:rsidRPr="0064297A" w:rsidRDefault="00506E33" w:rsidP="00992AC1">
                      <w:pPr>
                        <w:ind w:left="108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63E81634" w14:textId="77777777" w:rsidTr="0061666F">
                        <w:trPr>
                          <w:trHeight w:val="458"/>
                        </w:trPr>
                        <w:tc>
                          <w:tcPr>
                            <w:tcW w:w="8532" w:type="dxa"/>
                          </w:tcPr>
                          <w:p w14:paraId="78E42839"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59A8C0B3" w14:textId="77777777" w:rsidR="00506E33" w:rsidRPr="0064297A" w:rsidRDefault="00506E33" w:rsidP="00992AC1">
                      <w:pPr>
                        <w:ind w:left="1080"/>
                        <w:jc w:val="both"/>
                        <w:rPr>
                          <w:rFonts w:ascii="Cambria" w:eastAsia="Times New Roman" w:hAnsi="Cambria" w:cs="Century Gothic"/>
                          <w:b/>
                          <w:sz w:val="24"/>
                          <w:szCs w:val="24"/>
                          <w:lang w:eastAsia="en-US"/>
                        </w:rPr>
                      </w:pPr>
                    </w:p>
                    <w:p w14:paraId="39F57DE0" w14:textId="77777777" w:rsidR="00506E33" w:rsidRPr="0064297A" w:rsidRDefault="00506E33" w:rsidP="00992AC1">
                      <w:pPr>
                        <w:numPr>
                          <w:ilvl w:val="0"/>
                          <w:numId w:val="9"/>
                        </w:numPr>
                        <w:spacing w:after="200" w:line="276" w:lineRule="auto"/>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Información general del texto</w:t>
                      </w:r>
                    </w:p>
                    <w:p w14:paraId="19EAD4F7" w14:textId="77777777" w:rsidR="00506E33" w:rsidRPr="0064297A" w:rsidRDefault="00506E33" w:rsidP="00992AC1">
                      <w:pPr>
                        <w:ind w:left="108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44AAE9F7" w14:textId="77777777" w:rsidTr="0061666F">
                        <w:trPr>
                          <w:trHeight w:val="458"/>
                        </w:trPr>
                        <w:tc>
                          <w:tcPr>
                            <w:tcW w:w="8532" w:type="dxa"/>
                          </w:tcPr>
                          <w:p w14:paraId="60F8D25B"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6BDE7AB3" w14:textId="77777777" w:rsidR="00506E33" w:rsidRPr="0064297A" w:rsidRDefault="00506E33" w:rsidP="00992AC1">
                      <w:pPr>
                        <w:spacing w:after="200" w:line="276" w:lineRule="auto"/>
                        <w:jc w:val="both"/>
                        <w:rPr>
                          <w:rFonts w:ascii="Cambria" w:eastAsia="Times New Roman" w:hAnsi="Cambria" w:cs="Tahoma"/>
                          <w:b/>
                          <w:sz w:val="22"/>
                          <w:szCs w:val="24"/>
                          <w:lang w:eastAsia="en-US"/>
                        </w:rPr>
                      </w:pPr>
                    </w:p>
                    <w:p w14:paraId="51161A4A" w14:textId="77777777" w:rsidR="00506E33" w:rsidRPr="0064297A" w:rsidRDefault="00506E33" w:rsidP="00992AC1">
                      <w:pPr>
                        <w:numPr>
                          <w:ilvl w:val="0"/>
                          <w:numId w:val="9"/>
                        </w:numPr>
                        <w:spacing w:after="200" w:line="276" w:lineRule="auto"/>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¿El texto está disponible en la biblioteca general física de la UTPL?</w:t>
                      </w:r>
                    </w:p>
                    <w:p w14:paraId="57FB6D10" w14:textId="77777777" w:rsidR="00506E33" w:rsidRPr="0064297A" w:rsidRDefault="00506E33" w:rsidP="00992AC1">
                      <w:pPr>
                        <w:ind w:left="108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3913BA0A" w14:textId="77777777" w:rsidTr="0061666F">
                        <w:trPr>
                          <w:trHeight w:val="458"/>
                        </w:trPr>
                        <w:tc>
                          <w:tcPr>
                            <w:tcW w:w="8532" w:type="dxa"/>
                          </w:tcPr>
                          <w:p w14:paraId="6393D308"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44D4ED32" w14:textId="77777777" w:rsidR="00506E33" w:rsidRPr="0064297A" w:rsidRDefault="00506E33" w:rsidP="00992AC1">
                      <w:pPr>
                        <w:ind w:left="1068"/>
                        <w:jc w:val="both"/>
                        <w:rPr>
                          <w:rFonts w:ascii="Cambria" w:eastAsia="Times New Roman" w:hAnsi="Cambria" w:cs="Century Gothic"/>
                          <w:b/>
                          <w:sz w:val="24"/>
                          <w:szCs w:val="24"/>
                          <w:lang w:eastAsia="en-US"/>
                        </w:rPr>
                      </w:pPr>
                    </w:p>
                    <w:p w14:paraId="379C6FA8" w14:textId="77777777" w:rsidR="00506E33" w:rsidRPr="0064297A" w:rsidRDefault="00506E33" w:rsidP="00992AC1">
                      <w:pPr>
                        <w:ind w:firstLine="708"/>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Biblioteca virtual</w:t>
                      </w:r>
                    </w:p>
                    <w:p w14:paraId="0774475E" w14:textId="77777777" w:rsidR="00506E33" w:rsidRPr="0064297A" w:rsidRDefault="00506E33" w:rsidP="00992AC1">
                      <w:pPr>
                        <w:ind w:left="720"/>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266"/>
                        <w:gridCol w:w="4266"/>
                      </w:tblGrid>
                      <w:tr w:rsidR="00506E33" w:rsidRPr="00617A23" w14:paraId="39D4D2DF" w14:textId="77777777" w:rsidTr="0061666F">
                        <w:trPr>
                          <w:trHeight w:val="458"/>
                        </w:trPr>
                        <w:tc>
                          <w:tcPr>
                            <w:tcW w:w="4266" w:type="dxa"/>
                          </w:tcPr>
                          <w:p w14:paraId="12E291A1"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r w:rsidRPr="0064297A">
                              <w:rPr>
                                <w:rFonts w:ascii="Cambria" w:eastAsia="Times New Roman" w:hAnsi="Cambria" w:cs="Tahoma"/>
                                <w:b/>
                                <w:sz w:val="22"/>
                                <w:szCs w:val="24"/>
                                <w:lang w:eastAsia="en-US"/>
                              </w:rPr>
                              <w:t>Nombre de la base de datos</w:t>
                            </w:r>
                          </w:p>
                        </w:tc>
                        <w:tc>
                          <w:tcPr>
                            <w:tcW w:w="4266" w:type="dxa"/>
                          </w:tcPr>
                          <w:p w14:paraId="18F994F9"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r w:rsidRPr="0064297A">
                              <w:rPr>
                                <w:rFonts w:ascii="Cambria" w:eastAsia="Times New Roman" w:hAnsi="Cambria" w:cs="Tahoma"/>
                                <w:b/>
                                <w:sz w:val="22"/>
                                <w:szCs w:val="24"/>
                                <w:lang w:eastAsia="en-US"/>
                              </w:rPr>
                              <w:t>Link</w:t>
                            </w:r>
                          </w:p>
                        </w:tc>
                      </w:tr>
                      <w:tr w:rsidR="00506E33" w:rsidRPr="00617A23" w14:paraId="130A98E0" w14:textId="77777777" w:rsidTr="0061666F">
                        <w:trPr>
                          <w:trHeight w:val="458"/>
                        </w:trPr>
                        <w:tc>
                          <w:tcPr>
                            <w:tcW w:w="4266" w:type="dxa"/>
                          </w:tcPr>
                          <w:p w14:paraId="34AA9A9E"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c>
                          <w:tcPr>
                            <w:tcW w:w="4266" w:type="dxa"/>
                          </w:tcPr>
                          <w:p w14:paraId="0FFA5E91"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r w:rsidR="00506E33" w:rsidRPr="00617A23" w14:paraId="390D5523" w14:textId="77777777" w:rsidTr="0061666F">
                        <w:trPr>
                          <w:trHeight w:val="458"/>
                        </w:trPr>
                        <w:tc>
                          <w:tcPr>
                            <w:tcW w:w="4266" w:type="dxa"/>
                          </w:tcPr>
                          <w:p w14:paraId="189785B2"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c>
                          <w:tcPr>
                            <w:tcW w:w="4266" w:type="dxa"/>
                          </w:tcPr>
                          <w:p w14:paraId="07F0B99C" w14:textId="77777777" w:rsidR="00506E33" w:rsidRPr="0064297A" w:rsidRDefault="00506E33" w:rsidP="00617A23">
                            <w:pPr>
                              <w:spacing w:after="200" w:line="276" w:lineRule="auto"/>
                              <w:jc w:val="both"/>
                              <w:rPr>
                                <w:rFonts w:ascii="Cambria" w:eastAsia="Times New Roman" w:hAnsi="Cambria" w:cs="Tahoma"/>
                                <w:b/>
                                <w:sz w:val="22"/>
                                <w:szCs w:val="24"/>
                                <w:lang w:eastAsia="en-US"/>
                              </w:rPr>
                            </w:pPr>
                          </w:p>
                        </w:tc>
                      </w:tr>
                    </w:tbl>
                    <w:p w14:paraId="4F87F3C9" w14:textId="77777777" w:rsidR="00506E33" w:rsidRPr="0064297A" w:rsidRDefault="00506E33" w:rsidP="00992AC1">
                      <w:pPr>
                        <w:jc w:val="both"/>
                        <w:rPr>
                          <w:rFonts w:ascii="Cambria" w:eastAsia="Times New Roman" w:hAnsi="Cambria" w:cs="Century Gothic"/>
                          <w:b/>
                          <w:sz w:val="24"/>
                          <w:szCs w:val="24"/>
                          <w:lang w:eastAsia="en-US"/>
                        </w:rPr>
                      </w:pPr>
                    </w:p>
                    <w:p w14:paraId="2DA03838" w14:textId="77777777" w:rsidR="00506E33" w:rsidRPr="0064297A" w:rsidRDefault="00506E33" w:rsidP="00992AC1">
                      <w:pPr>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 xml:space="preserve">    </w:t>
                      </w:r>
                      <w:r w:rsidRPr="0064297A">
                        <w:rPr>
                          <w:rFonts w:ascii="Cambria" w:eastAsia="Times New Roman" w:hAnsi="Cambria" w:cs="Century Gothic"/>
                          <w:b/>
                          <w:sz w:val="24"/>
                          <w:szCs w:val="24"/>
                          <w:lang w:eastAsia="en-US"/>
                        </w:rPr>
                        <w:tab/>
                        <w:t>Recursos Educativos Abiertos</w:t>
                      </w:r>
                    </w:p>
                    <w:p w14:paraId="769979C8" w14:textId="77777777" w:rsidR="00506E33" w:rsidRPr="0064297A" w:rsidRDefault="00506E33" w:rsidP="00992AC1">
                      <w:pPr>
                        <w:jc w:val="both"/>
                        <w:rPr>
                          <w:rFonts w:ascii="Cambria" w:eastAsia="Times New Roman" w:hAnsi="Cambria" w:cs="Century Gothic"/>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266"/>
                        <w:gridCol w:w="4266"/>
                      </w:tblGrid>
                      <w:tr w:rsidR="00506E33" w:rsidRPr="00617A23" w14:paraId="3F47059E" w14:textId="77777777" w:rsidTr="0061666F">
                        <w:trPr>
                          <w:trHeight w:val="458"/>
                        </w:trPr>
                        <w:tc>
                          <w:tcPr>
                            <w:tcW w:w="4266" w:type="dxa"/>
                          </w:tcPr>
                          <w:p w14:paraId="78E1EBC2"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r w:rsidRPr="0064297A">
                              <w:rPr>
                                <w:rFonts w:ascii="Cambria" w:eastAsia="Times New Roman" w:hAnsi="Cambria" w:cs="Tahoma"/>
                                <w:b/>
                                <w:sz w:val="24"/>
                                <w:szCs w:val="24"/>
                                <w:lang w:eastAsia="en-US"/>
                              </w:rPr>
                              <w:t>Nombre de la base de datos</w:t>
                            </w:r>
                          </w:p>
                        </w:tc>
                        <w:tc>
                          <w:tcPr>
                            <w:tcW w:w="4266" w:type="dxa"/>
                          </w:tcPr>
                          <w:p w14:paraId="0E1E664B"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r w:rsidRPr="0064297A">
                              <w:rPr>
                                <w:rFonts w:ascii="Cambria" w:eastAsia="Times New Roman" w:hAnsi="Cambria" w:cs="Tahoma"/>
                                <w:b/>
                                <w:sz w:val="24"/>
                                <w:szCs w:val="24"/>
                                <w:lang w:eastAsia="en-US"/>
                              </w:rPr>
                              <w:t>Link</w:t>
                            </w:r>
                          </w:p>
                        </w:tc>
                      </w:tr>
                      <w:tr w:rsidR="00506E33" w:rsidRPr="00617A23" w14:paraId="57788FDE" w14:textId="77777777" w:rsidTr="0061666F">
                        <w:trPr>
                          <w:trHeight w:val="458"/>
                        </w:trPr>
                        <w:tc>
                          <w:tcPr>
                            <w:tcW w:w="4266" w:type="dxa"/>
                          </w:tcPr>
                          <w:p w14:paraId="22AF44FC"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p>
                        </w:tc>
                        <w:tc>
                          <w:tcPr>
                            <w:tcW w:w="4266" w:type="dxa"/>
                          </w:tcPr>
                          <w:p w14:paraId="38F62F12"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p>
                        </w:tc>
                      </w:tr>
                      <w:tr w:rsidR="00506E33" w:rsidRPr="00617A23" w14:paraId="064A4687" w14:textId="77777777" w:rsidTr="0061666F">
                        <w:trPr>
                          <w:trHeight w:val="458"/>
                        </w:trPr>
                        <w:tc>
                          <w:tcPr>
                            <w:tcW w:w="4266" w:type="dxa"/>
                          </w:tcPr>
                          <w:p w14:paraId="473418AE"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p>
                        </w:tc>
                        <w:tc>
                          <w:tcPr>
                            <w:tcW w:w="4266" w:type="dxa"/>
                          </w:tcPr>
                          <w:p w14:paraId="34A3ADAB" w14:textId="77777777" w:rsidR="00506E33" w:rsidRPr="0064297A" w:rsidRDefault="00506E33" w:rsidP="00617A23">
                            <w:pPr>
                              <w:spacing w:after="200" w:line="276" w:lineRule="auto"/>
                              <w:jc w:val="both"/>
                              <w:rPr>
                                <w:rFonts w:ascii="Cambria" w:eastAsia="Times New Roman" w:hAnsi="Cambria" w:cs="Tahoma"/>
                                <w:b/>
                                <w:sz w:val="24"/>
                                <w:szCs w:val="24"/>
                                <w:lang w:eastAsia="en-US"/>
                              </w:rPr>
                            </w:pPr>
                          </w:p>
                        </w:tc>
                      </w:tr>
                    </w:tbl>
                    <w:p w14:paraId="6A804E81" w14:textId="77777777" w:rsidR="00506E33" w:rsidRPr="0064297A" w:rsidRDefault="00506E33" w:rsidP="00992AC1">
                      <w:pPr>
                        <w:spacing w:after="200" w:line="276" w:lineRule="auto"/>
                        <w:jc w:val="both"/>
                        <w:rPr>
                          <w:rFonts w:ascii="Cambria" w:eastAsia="Times New Roman" w:hAnsi="Cambria" w:cs="Tahoma"/>
                          <w:sz w:val="24"/>
                          <w:szCs w:val="24"/>
                          <w:lang w:eastAsia="en-US"/>
                        </w:rPr>
                      </w:pPr>
                    </w:p>
                    <w:p w14:paraId="5750A42C" w14:textId="77777777" w:rsidR="00506E33" w:rsidRPr="0064297A" w:rsidRDefault="00506E33" w:rsidP="00992AC1">
                      <w:pPr>
                        <w:spacing w:after="200" w:line="276" w:lineRule="auto"/>
                        <w:jc w:val="both"/>
                        <w:rPr>
                          <w:rFonts w:ascii="Cambria" w:eastAsia="Times New Roman" w:hAnsi="Cambria" w:cs="Tahoma"/>
                          <w:sz w:val="24"/>
                          <w:szCs w:val="24"/>
                          <w:lang w:eastAsia="en-US"/>
                        </w:rPr>
                      </w:pPr>
                      <w:r w:rsidRPr="0064297A">
                        <w:rPr>
                          <w:rFonts w:ascii="Cambria" w:eastAsia="Times New Roman" w:hAnsi="Cambria" w:cs="Tahoma"/>
                          <w:sz w:val="24"/>
                          <w:szCs w:val="24"/>
                          <w:lang w:eastAsia="en-US"/>
                        </w:rPr>
                        <w:t>La utilización de los REAS (al menos dos por ciclo) es obligatoria. En el desarrollo de las actividades se debe indicar su uso.</w:t>
                      </w:r>
                    </w:p>
                    <w:p w14:paraId="4BB708BF" w14:textId="77777777" w:rsidR="00506E33" w:rsidRPr="0064297A" w:rsidRDefault="00506E33" w:rsidP="00992AC1">
                      <w:pPr>
                        <w:ind w:firstLine="708"/>
                        <w:jc w:val="both"/>
                        <w:rPr>
                          <w:rFonts w:ascii="Cambria" w:eastAsia="Times New Roman" w:hAnsi="Cambria" w:cs="Century Gothic"/>
                          <w:b/>
                          <w:sz w:val="24"/>
                          <w:szCs w:val="24"/>
                          <w:lang w:eastAsia="en-US"/>
                        </w:rPr>
                      </w:pPr>
                      <w:r w:rsidRPr="0064297A">
                        <w:rPr>
                          <w:rFonts w:ascii="Cambria" w:eastAsia="Times New Roman" w:hAnsi="Cambria" w:cs="Century Gothic"/>
                          <w:b/>
                          <w:sz w:val="24"/>
                          <w:szCs w:val="24"/>
                          <w:lang w:eastAsia="en-US"/>
                        </w:rPr>
                        <w:t>Enlaces web</w:t>
                      </w:r>
                    </w:p>
                    <w:p w14:paraId="47D75C48" w14:textId="77777777" w:rsidR="00506E33" w:rsidRPr="0064297A" w:rsidRDefault="00506E33" w:rsidP="00992AC1">
                      <w:pPr>
                        <w:ind w:firstLine="708"/>
                        <w:jc w:val="both"/>
                        <w:rPr>
                          <w:rFonts w:ascii="Cambria" w:eastAsia="Times New Roman" w:hAnsi="Cambria" w:cs="Tahoma"/>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0278C45B" w14:textId="77777777" w:rsidTr="0061666F">
                        <w:trPr>
                          <w:trHeight w:val="458"/>
                        </w:trPr>
                        <w:tc>
                          <w:tcPr>
                            <w:tcW w:w="8532" w:type="dxa"/>
                          </w:tcPr>
                          <w:p w14:paraId="2BFC0847"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p>
                          <w:p w14:paraId="7ED668A0"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p>
                        </w:tc>
                      </w:tr>
                    </w:tbl>
                    <w:p w14:paraId="6E117ED8" w14:textId="77777777" w:rsidR="00506E33" w:rsidRPr="0064297A" w:rsidRDefault="00506E33" w:rsidP="00992AC1">
                      <w:pPr>
                        <w:ind w:left="720"/>
                        <w:jc w:val="both"/>
                        <w:rPr>
                          <w:rFonts w:ascii="Cambria" w:eastAsia="Times New Roman" w:hAnsi="Cambria" w:cs="Tahoma"/>
                          <w:b/>
                          <w:sz w:val="24"/>
                          <w:szCs w:val="24"/>
                          <w:lang w:eastAsia="en-US"/>
                        </w:rPr>
                      </w:pPr>
                    </w:p>
                    <w:p w14:paraId="303C0F9F" w14:textId="77777777" w:rsidR="00506E33" w:rsidRPr="0064297A" w:rsidRDefault="00506E33" w:rsidP="00992AC1">
                      <w:pPr>
                        <w:ind w:left="720"/>
                        <w:jc w:val="both"/>
                        <w:rPr>
                          <w:rFonts w:ascii="Cambria" w:eastAsia="Times New Roman" w:hAnsi="Cambria" w:cs="Tahoma"/>
                          <w:b/>
                          <w:sz w:val="24"/>
                          <w:szCs w:val="24"/>
                          <w:lang w:eastAsia="en-US"/>
                        </w:rPr>
                      </w:pPr>
                      <w:r w:rsidRPr="0064297A">
                        <w:rPr>
                          <w:rFonts w:ascii="Cambria" w:eastAsia="Times New Roman" w:hAnsi="Cambria" w:cs="Tahoma"/>
                          <w:b/>
                          <w:sz w:val="24"/>
                          <w:szCs w:val="24"/>
                          <w:lang w:eastAsia="en-US"/>
                        </w:rPr>
                        <w:t>Otros recursos</w:t>
                      </w:r>
                    </w:p>
                    <w:p w14:paraId="0B300794" w14:textId="77777777" w:rsidR="00506E33" w:rsidRPr="0064297A" w:rsidRDefault="00506E33" w:rsidP="00992AC1">
                      <w:pPr>
                        <w:ind w:left="720"/>
                        <w:jc w:val="both"/>
                        <w:rPr>
                          <w:rFonts w:ascii="Cambria" w:eastAsia="Times New Roman" w:hAnsi="Cambria" w:cs="Tahoma"/>
                          <w:b/>
                          <w:sz w:val="24"/>
                          <w:szCs w:val="24"/>
                          <w:lang w:eastAsia="en-US"/>
                        </w:rPr>
                      </w:pPr>
                    </w:p>
                    <w:tbl>
                      <w:tblPr>
                        <w:tblW w:w="8532" w:type="dxa"/>
                        <w:tblInd w:w="7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32"/>
                      </w:tblGrid>
                      <w:tr w:rsidR="00506E33" w:rsidRPr="00617A23" w14:paraId="70F38AE2" w14:textId="77777777" w:rsidTr="0061666F">
                        <w:trPr>
                          <w:trHeight w:val="458"/>
                        </w:trPr>
                        <w:tc>
                          <w:tcPr>
                            <w:tcW w:w="8532" w:type="dxa"/>
                          </w:tcPr>
                          <w:p w14:paraId="4C9F70D0"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p>
                          <w:p w14:paraId="1BB7B04F" w14:textId="77777777" w:rsidR="00506E33" w:rsidRPr="0064297A" w:rsidRDefault="00506E33" w:rsidP="00617A23">
                            <w:pPr>
                              <w:spacing w:after="200" w:line="276" w:lineRule="auto"/>
                              <w:jc w:val="center"/>
                              <w:rPr>
                                <w:rFonts w:ascii="Cambria" w:eastAsia="Times New Roman" w:hAnsi="Cambria" w:cs="Tahoma"/>
                                <w:b/>
                                <w:sz w:val="22"/>
                                <w:szCs w:val="24"/>
                                <w:lang w:eastAsia="en-US"/>
                              </w:rPr>
                            </w:pPr>
                          </w:p>
                        </w:tc>
                      </w:tr>
                    </w:tbl>
                    <w:p w14:paraId="4A23E52E" w14:textId="77777777" w:rsidR="00506E33" w:rsidRPr="0064297A" w:rsidRDefault="00506E33" w:rsidP="00992AC1">
                      <w:pPr>
                        <w:ind w:left="720"/>
                        <w:jc w:val="both"/>
                        <w:rPr>
                          <w:rFonts w:ascii="Cambria" w:eastAsia="Times New Roman" w:hAnsi="Cambria" w:cs="Tahoma"/>
                          <w:b/>
                          <w:sz w:val="24"/>
                          <w:szCs w:val="24"/>
                          <w:lang w:eastAsia="en-US"/>
                        </w:rPr>
                      </w:pPr>
                    </w:p>
                    <w:p w14:paraId="5E1BF0E6" w14:textId="77777777" w:rsidR="00506E33" w:rsidRPr="0064297A" w:rsidRDefault="00506E33" w:rsidP="00992AC1">
                      <w:pPr>
                        <w:ind w:left="720"/>
                        <w:jc w:val="both"/>
                        <w:rPr>
                          <w:rFonts w:ascii="Cambria" w:eastAsia="Times New Roman" w:hAnsi="Cambria" w:cs="Tahoma"/>
                          <w:b/>
                          <w:sz w:val="24"/>
                          <w:szCs w:val="24"/>
                          <w:lang w:eastAsia="en-US"/>
                        </w:rPr>
                      </w:pPr>
                    </w:p>
                    <w:p w14:paraId="70F58390" w14:textId="77777777" w:rsidR="00506E33" w:rsidRPr="0064297A" w:rsidRDefault="00506E33" w:rsidP="00992AC1">
                      <w:pPr>
                        <w:widowControl w:val="0"/>
                        <w:tabs>
                          <w:tab w:val="left" w:pos="220"/>
                          <w:tab w:val="left" w:pos="720"/>
                        </w:tabs>
                        <w:autoSpaceDE w:val="0"/>
                        <w:autoSpaceDN w:val="0"/>
                        <w:adjustRightInd w:val="0"/>
                        <w:spacing w:after="240" w:line="276" w:lineRule="auto"/>
                        <w:jc w:val="both"/>
                        <w:rPr>
                          <w:rFonts w:ascii="Cambria" w:eastAsia="Times New Roman" w:hAnsi="Cambria" w:cs="Tahoma"/>
                          <w:sz w:val="24"/>
                          <w:szCs w:val="24"/>
                          <w:lang w:eastAsia="en-US"/>
                        </w:rPr>
                      </w:pPr>
                      <w:r w:rsidRPr="0064297A">
                        <w:rPr>
                          <w:rFonts w:ascii="Cambria" w:eastAsia="Times New Roman" w:hAnsi="Cambria"/>
                          <w:b/>
                          <w:sz w:val="24"/>
                          <w:szCs w:val="24"/>
                          <w:lang w:val="es-ES" w:eastAsia="en-US"/>
                        </w:rPr>
                        <w:t xml:space="preserve"> </w:t>
                      </w:r>
                      <w:r w:rsidRPr="0064297A">
                        <w:rPr>
                          <w:rFonts w:ascii="Cambria" w:eastAsia="Times New Roman" w:hAnsi="Cambria" w:cs="Century Gothic"/>
                          <w:b/>
                          <w:sz w:val="24"/>
                          <w:szCs w:val="24"/>
                          <w:lang w:eastAsia="en-US"/>
                        </w:rPr>
                        <w:t>NOTA:</w:t>
                      </w:r>
                      <w:r w:rsidRPr="0064297A">
                        <w:rPr>
                          <w:rFonts w:ascii="Cambria" w:eastAsia="Times New Roman" w:hAnsi="Cambria"/>
                          <w:b/>
                          <w:sz w:val="24"/>
                          <w:szCs w:val="24"/>
                          <w:lang w:val="es-ES" w:eastAsia="en-US"/>
                        </w:rPr>
                        <w:t xml:space="preserve"> </w:t>
                      </w:r>
                      <w:r w:rsidRPr="0064297A">
                        <w:rPr>
                          <w:rFonts w:ascii="Cambria" w:eastAsia="Times New Roman" w:hAnsi="Cambria" w:cs="Tahoma"/>
                          <w:sz w:val="24"/>
                          <w:szCs w:val="24"/>
                          <w:lang w:eastAsia="en-US"/>
                        </w:rPr>
                        <w:t>Durante todo el bimestre el docente deberá utilizar un portafolio  docente digital donde respalde  todo el material utilizado para el desarrollo del componente académico, sean diapositivas, pruebas, recursos, etc.) El uso del EVA es obligatorio para las dos modalidades.</w:t>
                      </w:r>
                    </w:p>
                    <w:p w14:paraId="15C52D9E" w14:textId="77777777" w:rsidR="00506E33" w:rsidRDefault="00506E33" w:rsidP="00992AC1">
                      <w:pPr>
                        <w:jc w:val="center"/>
                      </w:pPr>
                    </w:p>
                  </w:txbxContent>
                </v:textbox>
              </v:rect>
            </w:pict>
          </mc:Fallback>
        </mc:AlternateContent>
      </w:r>
      <w:r w:rsidRPr="00812F0F">
        <w:rPr>
          <w:rFonts w:ascii="Arial Narrow" w:hAnsi="Arial Narrow"/>
          <w:noProof/>
          <w:sz w:val="22"/>
          <w:szCs w:val="22"/>
        </w:rPr>
        <mc:AlternateContent>
          <mc:Choice Requires="wps">
            <w:drawing>
              <wp:anchor distT="0" distB="0" distL="114300" distR="114300" simplePos="0" relativeHeight="251658245" behindDoc="0" locked="0" layoutInCell="1" allowOverlap="1" wp14:anchorId="7D37B613" wp14:editId="5D50FB00">
                <wp:simplePos x="0" y="0"/>
                <wp:positionH relativeFrom="column">
                  <wp:posOffset>1130300</wp:posOffset>
                </wp:positionH>
                <wp:positionV relativeFrom="paragraph">
                  <wp:posOffset>153035</wp:posOffset>
                </wp:positionV>
                <wp:extent cx="457200" cy="304800"/>
                <wp:effectExtent l="0" t="0" r="0" b="0"/>
                <wp:wrapNone/>
                <wp:docPr id="3" name="3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04800"/>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rect w14:anchorId="7AC2D426" id="3 Rectángulo" o:spid="_x0000_s1026" style="position:absolute;margin-left:89pt;margin-top:12.05pt;width:36pt;height:2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" filled="f" strokecolor="#385d8a" strokeweight="2pt">
                <v:path arrowok="t"/>
              </v:rect>
            </w:pict>
          </mc:Fallback>
        </mc:AlternateContent>
      </w:r>
    </w:p>
    <w:p w14:paraId="0EF59BED" w14:textId="59FE3F5F" w:rsidR="00992AC1" w:rsidRPr="00812F0F" w:rsidRDefault="00B96415" w:rsidP="00812F0F">
      <w:pPr>
        <w:ind w:left="1068"/>
        <w:jc w:val="both"/>
        <w:rPr>
          <w:rFonts w:ascii="Arial Narrow" w:hAnsi="Arial Narrow" w:cs="Century Gothic"/>
          <w:b/>
          <w:sz w:val="22"/>
          <w:szCs w:val="22"/>
        </w:rPr>
      </w:pPr>
      <w:r w:rsidRPr="00812F0F">
        <w:rPr>
          <w:rFonts w:ascii="Arial Narrow" w:hAnsi="Arial Narrow" w:cs="Century Gothic"/>
          <w:b/>
          <w:sz w:val="22"/>
          <w:szCs w:val="22"/>
        </w:rPr>
        <w:t>Si</w:t>
      </w:r>
      <w:r w:rsidR="00992AC1" w:rsidRPr="00812F0F">
        <w:rPr>
          <w:rFonts w:ascii="Arial Narrow" w:hAnsi="Arial Narrow" w:cs="Century Gothic"/>
          <w:b/>
          <w:sz w:val="22"/>
          <w:szCs w:val="22"/>
        </w:rPr>
        <w:t xml:space="preserve">                            </w:t>
      </w:r>
      <w:r w:rsidRPr="00812F0F">
        <w:rPr>
          <w:rFonts w:ascii="Arial Narrow" w:hAnsi="Arial Narrow" w:cs="Century Gothic"/>
          <w:b/>
          <w:sz w:val="22"/>
          <w:szCs w:val="22"/>
        </w:rPr>
        <w:t>No</w:t>
      </w:r>
    </w:p>
    <w:p w14:paraId="7F6B9362" w14:textId="77777777" w:rsidR="00992AC1" w:rsidRPr="00812F0F" w:rsidRDefault="00992AC1" w:rsidP="00812F0F">
      <w:pPr>
        <w:ind w:left="1068"/>
        <w:jc w:val="both"/>
        <w:rPr>
          <w:rFonts w:ascii="Arial Narrow" w:hAnsi="Arial Narrow" w:cs="Century Gothic"/>
          <w:b/>
          <w:sz w:val="22"/>
          <w:szCs w:val="22"/>
        </w:rPr>
      </w:pPr>
    </w:p>
    <w:p w14:paraId="5D0210F5" w14:textId="77777777" w:rsidR="00992AC1" w:rsidRPr="00812F0F" w:rsidRDefault="00992AC1" w:rsidP="00812F0F">
      <w:pPr>
        <w:ind w:left="1068"/>
        <w:jc w:val="both"/>
        <w:rPr>
          <w:rFonts w:ascii="Arial Narrow" w:hAnsi="Arial Narrow" w:cs="Century Gothic"/>
          <w:b/>
          <w:sz w:val="22"/>
          <w:szCs w:val="22"/>
        </w:rPr>
      </w:pPr>
    </w:p>
    <w:p w14:paraId="5B19B8BC" w14:textId="77777777" w:rsidR="005A2FEF" w:rsidRDefault="005A2FEF" w:rsidP="00DB1E0B">
      <w:pPr>
        <w:jc w:val="both"/>
        <w:rPr>
          <w:rFonts w:ascii="Arial Narrow" w:hAnsi="Arial Narrow" w:cs="Century Gothic"/>
          <w:b/>
          <w:sz w:val="22"/>
          <w:szCs w:val="22"/>
        </w:rPr>
      </w:pPr>
    </w:p>
    <w:p w14:paraId="0A5FDE5E" w14:textId="473BC5A2" w:rsidR="00992AC1" w:rsidRPr="00812F0F" w:rsidRDefault="00992AC1" w:rsidP="00812F0F">
      <w:pPr>
        <w:ind w:left="426"/>
        <w:jc w:val="both"/>
        <w:rPr>
          <w:rFonts w:ascii="Arial Narrow" w:hAnsi="Arial Narrow" w:cs="Century Gothic"/>
          <w:b/>
          <w:sz w:val="22"/>
          <w:szCs w:val="22"/>
        </w:rPr>
      </w:pPr>
      <w:r w:rsidRPr="00812F0F">
        <w:rPr>
          <w:rFonts w:ascii="Arial Narrow" w:hAnsi="Arial Narrow" w:cs="Century Gothic"/>
          <w:b/>
          <w:sz w:val="22"/>
          <w:szCs w:val="22"/>
        </w:rPr>
        <w:t>RECURSOS EDUCATIVOS ABIERTOS (REAs)</w:t>
      </w:r>
    </w:p>
    <w:p w14:paraId="1AE27D7E" w14:textId="77777777" w:rsidR="00992AC1" w:rsidRPr="00812F0F" w:rsidRDefault="00992AC1" w:rsidP="00812F0F">
      <w:pPr>
        <w:ind w:firstLine="720"/>
        <w:jc w:val="both"/>
        <w:rPr>
          <w:rFonts w:ascii="Arial Narrow" w:hAnsi="Arial Narrow" w:cs="Century Gothic"/>
          <w:b/>
          <w:sz w:val="22"/>
          <w:szCs w:val="22"/>
        </w:rPr>
      </w:pPr>
    </w:p>
    <w:tbl>
      <w:tblPr>
        <w:tblW w:w="8505" w:type="dxa"/>
        <w:tblInd w:w="81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266"/>
        <w:gridCol w:w="4239"/>
      </w:tblGrid>
      <w:tr w:rsidR="00992AC1" w:rsidRPr="00812F0F" w14:paraId="577CEA74" w14:textId="77777777" w:rsidTr="00393EB1">
        <w:trPr>
          <w:trHeight w:val="458"/>
        </w:trPr>
        <w:tc>
          <w:tcPr>
            <w:tcW w:w="4266" w:type="dxa"/>
          </w:tcPr>
          <w:p w14:paraId="7DF4FDDD" w14:textId="77777777" w:rsidR="00992AC1" w:rsidRPr="00812F0F" w:rsidRDefault="00992AC1" w:rsidP="00812F0F">
            <w:pPr>
              <w:jc w:val="both"/>
              <w:rPr>
                <w:rFonts w:ascii="Arial Narrow" w:hAnsi="Arial Narrow" w:cs="Tahoma"/>
                <w:b/>
                <w:sz w:val="22"/>
                <w:szCs w:val="22"/>
              </w:rPr>
            </w:pPr>
            <w:r w:rsidRPr="00812F0F">
              <w:rPr>
                <w:rFonts w:ascii="Arial Narrow" w:hAnsi="Arial Narrow" w:cs="Tahoma"/>
                <w:b/>
                <w:sz w:val="22"/>
                <w:szCs w:val="22"/>
              </w:rPr>
              <w:t>Título del REA</w:t>
            </w:r>
          </w:p>
        </w:tc>
        <w:tc>
          <w:tcPr>
            <w:tcW w:w="4239" w:type="dxa"/>
          </w:tcPr>
          <w:p w14:paraId="3ABBF398" w14:textId="77777777" w:rsidR="00992AC1" w:rsidRPr="00812F0F" w:rsidRDefault="00992AC1" w:rsidP="00812F0F">
            <w:pPr>
              <w:jc w:val="center"/>
              <w:rPr>
                <w:rFonts w:ascii="Arial Narrow" w:hAnsi="Arial Narrow" w:cs="Tahoma"/>
                <w:b/>
                <w:sz w:val="22"/>
                <w:szCs w:val="22"/>
              </w:rPr>
            </w:pPr>
            <w:r w:rsidRPr="00812F0F">
              <w:rPr>
                <w:rFonts w:ascii="Arial Narrow" w:hAnsi="Arial Narrow" w:cs="Tahoma"/>
                <w:b/>
                <w:sz w:val="22"/>
                <w:szCs w:val="22"/>
              </w:rPr>
              <w:t>Enlace</w:t>
            </w:r>
          </w:p>
        </w:tc>
      </w:tr>
      <w:tr w:rsidR="00992AC1" w:rsidRPr="00812F0F" w14:paraId="02D08276" w14:textId="77777777" w:rsidTr="00393EB1">
        <w:trPr>
          <w:trHeight w:val="458"/>
        </w:trPr>
        <w:tc>
          <w:tcPr>
            <w:tcW w:w="4266" w:type="dxa"/>
          </w:tcPr>
          <w:p w14:paraId="6E3B54FB" w14:textId="77777777" w:rsidR="00992AC1" w:rsidRPr="00812F0F" w:rsidRDefault="00992AC1" w:rsidP="00812F0F">
            <w:pPr>
              <w:jc w:val="both"/>
              <w:rPr>
                <w:rFonts w:ascii="Arial Narrow" w:hAnsi="Arial Narrow" w:cs="Tahoma"/>
                <w:b/>
                <w:sz w:val="22"/>
                <w:szCs w:val="22"/>
              </w:rPr>
            </w:pPr>
          </w:p>
        </w:tc>
        <w:tc>
          <w:tcPr>
            <w:tcW w:w="4239" w:type="dxa"/>
          </w:tcPr>
          <w:p w14:paraId="75381026" w14:textId="77777777" w:rsidR="00992AC1" w:rsidRPr="00812F0F" w:rsidRDefault="00992AC1" w:rsidP="00812F0F">
            <w:pPr>
              <w:jc w:val="both"/>
              <w:rPr>
                <w:rFonts w:ascii="Arial Narrow" w:hAnsi="Arial Narrow" w:cs="Tahoma"/>
                <w:b/>
                <w:sz w:val="22"/>
                <w:szCs w:val="22"/>
              </w:rPr>
            </w:pPr>
          </w:p>
        </w:tc>
      </w:tr>
    </w:tbl>
    <w:p w14:paraId="142997B3" w14:textId="35517FAB" w:rsidR="00992AC1" w:rsidRPr="00812F0F" w:rsidRDefault="00992AC1" w:rsidP="00812F0F">
      <w:pPr>
        <w:jc w:val="both"/>
        <w:rPr>
          <w:rFonts w:ascii="Arial Narrow" w:hAnsi="Arial Narrow" w:cs="Tahoma"/>
          <w:b/>
          <w:sz w:val="22"/>
          <w:szCs w:val="22"/>
        </w:rPr>
      </w:pPr>
      <w:r w:rsidRPr="00812F0F">
        <w:rPr>
          <w:rFonts w:ascii="Arial Narrow" w:hAnsi="Arial Narrow" w:cs="Tahoma"/>
          <w:b/>
          <w:sz w:val="22"/>
          <w:szCs w:val="22"/>
        </w:rPr>
        <w:tab/>
        <w:t xml:space="preserve"> </w:t>
      </w:r>
    </w:p>
    <w:p w14:paraId="1AAD75AA" w14:textId="77777777" w:rsidR="00992AC1" w:rsidRPr="00812F0F" w:rsidRDefault="00992AC1" w:rsidP="00812F0F">
      <w:pPr>
        <w:jc w:val="both"/>
        <w:rPr>
          <w:rFonts w:ascii="Arial Narrow" w:hAnsi="Arial Narrow" w:cs="Century Gothic"/>
          <w:b/>
          <w:sz w:val="22"/>
          <w:szCs w:val="22"/>
        </w:rPr>
      </w:pPr>
      <w:r w:rsidRPr="00812F0F">
        <w:rPr>
          <w:rFonts w:ascii="Arial Narrow" w:hAnsi="Arial Narrow" w:cs="Century Gothic"/>
          <w:b/>
          <w:sz w:val="22"/>
          <w:szCs w:val="22"/>
        </w:rPr>
        <w:t xml:space="preserve">   </w:t>
      </w:r>
    </w:p>
    <w:p w14:paraId="0B87B7C1" w14:textId="550CD496" w:rsidR="00643D1A" w:rsidRPr="00812F0F" w:rsidRDefault="00992AC1" w:rsidP="00812F0F">
      <w:pPr>
        <w:widowControl w:val="0"/>
        <w:tabs>
          <w:tab w:val="left" w:pos="220"/>
          <w:tab w:val="left" w:pos="720"/>
        </w:tabs>
        <w:autoSpaceDE w:val="0"/>
        <w:autoSpaceDN w:val="0"/>
        <w:adjustRightInd w:val="0"/>
        <w:spacing w:after="240"/>
        <w:jc w:val="both"/>
        <w:rPr>
          <w:rFonts w:ascii="Arial Narrow" w:hAnsi="Arial Narrow" w:cs="Tahoma"/>
          <w:color w:val="000000"/>
          <w:sz w:val="22"/>
          <w:szCs w:val="22"/>
        </w:rPr>
      </w:pPr>
      <w:r w:rsidRPr="00812F0F">
        <w:rPr>
          <w:rFonts w:ascii="Arial Narrow" w:hAnsi="Arial Narrow" w:cs="Century Gothic"/>
          <w:b/>
          <w:color w:val="000000"/>
          <w:sz w:val="22"/>
          <w:szCs w:val="22"/>
        </w:rPr>
        <w:t>NOTA:</w:t>
      </w:r>
      <w:r w:rsidRPr="00812F0F">
        <w:rPr>
          <w:rFonts w:ascii="Arial Narrow" w:hAnsi="Arial Narrow"/>
          <w:b/>
          <w:color w:val="000000"/>
          <w:sz w:val="22"/>
          <w:szCs w:val="22"/>
          <w:lang w:val="es-ES"/>
        </w:rPr>
        <w:t xml:space="preserve"> </w:t>
      </w:r>
      <w:r w:rsidRPr="00812F0F">
        <w:rPr>
          <w:rFonts w:ascii="Arial Narrow" w:hAnsi="Arial Narrow" w:cs="Tahoma"/>
          <w:color w:val="000000"/>
          <w:sz w:val="22"/>
          <w:szCs w:val="22"/>
        </w:rPr>
        <w:t xml:space="preserve">Durante todo el </w:t>
      </w:r>
      <w:r w:rsidR="00CF0E7D" w:rsidRPr="00812F0F">
        <w:rPr>
          <w:rFonts w:ascii="Arial Narrow" w:hAnsi="Arial Narrow" w:cs="Tahoma"/>
          <w:color w:val="000000"/>
          <w:sz w:val="22"/>
          <w:szCs w:val="22"/>
        </w:rPr>
        <w:t>periodo</w:t>
      </w:r>
      <w:r w:rsidRPr="00812F0F">
        <w:rPr>
          <w:rFonts w:ascii="Arial Narrow" w:hAnsi="Arial Narrow" w:cs="Tahoma"/>
          <w:color w:val="000000"/>
          <w:sz w:val="22"/>
          <w:szCs w:val="22"/>
        </w:rPr>
        <w:t xml:space="preserve"> el profesor deberá utilizar un portafolio docente digital donde respalde todo el material utilizado para el desarrollo de la asignatura, sean diapositivas, pruebas, recursos, etc. </w:t>
      </w:r>
    </w:p>
    <w:p w14:paraId="6EB12E18" w14:textId="35B63A96" w:rsidR="0086221D" w:rsidRPr="00812F0F" w:rsidRDefault="00CD76CF" w:rsidP="00812F0F">
      <w:pPr>
        <w:spacing w:line="0" w:lineRule="atLeast"/>
        <w:rPr>
          <w:rFonts w:ascii="Arial Narrow" w:eastAsia="Arial" w:hAnsi="Arial Narrow"/>
          <w:b/>
          <w:sz w:val="22"/>
          <w:szCs w:val="22"/>
        </w:rPr>
      </w:pPr>
      <w:r w:rsidRPr="00812F0F">
        <w:rPr>
          <w:rFonts w:ascii="Arial Narrow" w:eastAsia="Arial" w:hAnsi="Arial Narrow"/>
          <w:b/>
          <w:noProof/>
          <w:sz w:val="22"/>
          <w:szCs w:val="22"/>
        </w:rPr>
        <mc:AlternateContent>
          <mc:Choice Requires="wps">
            <w:drawing>
              <wp:anchor distT="0" distB="0" distL="114300" distR="114300" simplePos="0" relativeHeight="251658244" behindDoc="1" locked="0" layoutInCell="0" allowOverlap="1" wp14:anchorId="06BA11D6" wp14:editId="2B4AE243">
                <wp:simplePos x="0" y="0"/>
                <wp:positionH relativeFrom="column">
                  <wp:posOffset>13335</wp:posOffset>
                </wp:positionH>
                <wp:positionV relativeFrom="paragraph">
                  <wp:posOffset>91440</wp:posOffset>
                </wp:positionV>
                <wp:extent cx="6212840" cy="382270"/>
                <wp:effectExtent l="0" t="0" r="0" b="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2840" cy="382270"/>
                        </a:xfrm>
                        <a:prstGeom prst="rect">
                          <a:avLst/>
                        </a:prstGeom>
                        <a:solidFill>
                          <a:srgbClr val="C0C0C0"/>
                        </a:solidFill>
                        <a:ln w="9525">
                          <a:solidFill>
                            <a:srgbClr val="FFFFFF"/>
                          </a:solidFill>
                          <a:miter lim="800000"/>
                          <a:headEnd/>
                          <a:tailEnd/>
                        </a:ln>
                      </wps:spPr>
                      <wps:txbx>
                        <w:txbxContent>
                          <w:p w14:paraId="19F6A054" w14:textId="4AFD0495" w:rsidR="00506E33" w:rsidRDefault="00506E33" w:rsidP="0086221D">
                            <w:pPr>
                              <w:spacing w:line="0" w:lineRule="atLeast"/>
                              <w:rPr>
                                <w:rFonts w:ascii="Arial Narrow" w:eastAsia="Arial" w:hAnsi="Arial Narrow"/>
                                <w:b/>
                              </w:rPr>
                            </w:pPr>
                            <w:r>
                              <w:rPr>
                                <w:rFonts w:ascii="Cambria" w:eastAsia="Times New Roman" w:hAnsi="Cambria" w:cs="Times New Roman"/>
                                <w:b/>
                                <w:sz w:val="24"/>
                                <w:szCs w:val="24"/>
                                <w:lang w:eastAsia="en-US"/>
                              </w:rPr>
                              <w:t>H.</w:t>
                            </w:r>
                            <w:r w:rsidR="00711786">
                              <w:rPr>
                                <w:rFonts w:ascii="Cambria" w:eastAsia="Times New Roman" w:hAnsi="Cambria" w:cs="Times New Roman"/>
                                <w:b/>
                                <w:sz w:val="24"/>
                                <w:szCs w:val="24"/>
                                <w:lang w:eastAsia="en-US"/>
                              </w:rPr>
                              <w:t xml:space="preserve"> A</w:t>
                            </w:r>
                            <w:r w:rsidRPr="0086221D">
                              <w:rPr>
                                <w:rFonts w:ascii="Cambria" w:eastAsia="Times New Roman" w:hAnsi="Cambria" w:cs="Times New Roman"/>
                                <w:b/>
                                <w:sz w:val="24"/>
                                <w:szCs w:val="24"/>
                                <w:lang w:eastAsia="en-US"/>
                              </w:rPr>
                              <w:t>probación</w:t>
                            </w:r>
                          </w:p>
                          <w:p w14:paraId="257164C0" w14:textId="77777777" w:rsidR="00506E33" w:rsidRDefault="00506E33" w:rsidP="008622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A11D6" id="_x0000_s1034" style="position:absolute;margin-left:1.05pt;margin-top:7.2pt;width:489.2pt;height:30.1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" o:allowincell="f" fillcolor="silver" strokecolor="white">
                <v:textbox>
                  <w:txbxContent>
                    <w:p w14:paraId="19F6A054" w14:textId="4AFD0495" w:rsidR="00506E33" w:rsidRDefault="00506E33" w:rsidP="0086221D">
                      <w:pPr>
                        <w:spacing w:line="0" w:lineRule="atLeast"/>
                        <w:rPr>
                          <w:rFonts w:ascii="Arial Narrow" w:eastAsia="Arial" w:hAnsi="Arial Narrow"/>
                          <w:b/>
                        </w:rPr>
                      </w:pPr>
                      <w:r>
                        <w:rPr>
                          <w:rFonts w:ascii="Cambria" w:eastAsia="Times New Roman" w:hAnsi="Cambria" w:cs="Times New Roman"/>
                          <w:b/>
                          <w:sz w:val="24"/>
                          <w:szCs w:val="24"/>
                          <w:lang w:eastAsia="en-US"/>
                        </w:rPr>
                        <w:t>H.</w:t>
                      </w:r>
                      <w:r w:rsidR="00711786">
                        <w:rPr>
                          <w:rFonts w:ascii="Cambria" w:eastAsia="Times New Roman" w:hAnsi="Cambria" w:cs="Times New Roman"/>
                          <w:b/>
                          <w:sz w:val="24"/>
                          <w:szCs w:val="24"/>
                          <w:lang w:eastAsia="en-US"/>
                        </w:rPr>
                        <w:t xml:space="preserve"> A</w:t>
                      </w:r>
                      <w:r w:rsidRPr="0086221D">
                        <w:rPr>
                          <w:rFonts w:ascii="Cambria" w:eastAsia="Times New Roman" w:hAnsi="Cambria" w:cs="Times New Roman"/>
                          <w:b/>
                          <w:sz w:val="24"/>
                          <w:szCs w:val="24"/>
                          <w:lang w:eastAsia="en-US"/>
                        </w:rPr>
                        <w:t>probación</w:t>
                      </w:r>
                    </w:p>
                    <w:p w14:paraId="257164C0" w14:textId="77777777" w:rsidR="00506E33" w:rsidRDefault="00506E33" w:rsidP="0086221D"/>
                  </w:txbxContent>
                </v:textbox>
              </v:rect>
            </w:pict>
          </mc:Fallback>
        </mc:AlternateContent>
      </w:r>
    </w:p>
    <w:p w14:paraId="1E424C87" w14:textId="77777777" w:rsidR="0086221D" w:rsidRPr="00812F0F" w:rsidRDefault="0086221D" w:rsidP="00812F0F">
      <w:pPr>
        <w:spacing w:line="0" w:lineRule="atLeast"/>
        <w:rPr>
          <w:rFonts w:ascii="Arial Narrow" w:eastAsia="Arial" w:hAnsi="Arial Narrow"/>
          <w:b/>
          <w:sz w:val="22"/>
          <w:szCs w:val="22"/>
        </w:rPr>
      </w:pPr>
    </w:p>
    <w:p w14:paraId="707E899E" w14:textId="77777777" w:rsidR="00193F8B" w:rsidRPr="00812F0F" w:rsidRDefault="00193F8B" w:rsidP="00812F0F">
      <w:pPr>
        <w:rPr>
          <w:rFonts w:ascii="Arial Narrow" w:eastAsia="Arial" w:hAnsi="Arial Narrow"/>
          <w:b/>
          <w:sz w:val="22"/>
          <w:szCs w:val="22"/>
        </w:rPr>
      </w:pPr>
    </w:p>
    <w:tbl>
      <w:tblPr>
        <w:tblpPr w:leftFromText="141" w:rightFromText="141" w:vertAnchor="text" w:horzAnchor="margin" w:tblpX="558" w:tblpY="16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552"/>
        <w:gridCol w:w="2193"/>
        <w:gridCol w:w="2331"/>
      </w:tblGrid>
      <w:tr w:rsidR="002442FD" w:rsidRPr="00812F0F" w14:paraId="7D6F5BA9" w14:textId="77777777" w:rsidTr="00B02B95">
        <w:trPr>
          <w:trHeight w:val="517"/>
        </w:trPr>
        <w:tc>
          <w:tcPr>
            <w:tcW w:w="1093" w:type="pct"/>
            <w:shd w:val="clear" w:color="auto" w:fill="D5DCE4" w:themeFill="text2" w:themeFillTint="33"/>
            <w:vAlign w:val="center"/>
          </w:tcPr>
          <w:p w14:paraId="4172638A" w14:textId="77777777" w:rsidR="002442FD" w:rsidRPr="00812F0F" w:rsidRDefault="002442FD" w:rsidP="00812F0F">
            <w:pPr>
              <w:pStyle w:val="Prrafodelista"/>
              <w:tabs>
                <w:tab w:val="left" w:pos="938"/>
              </w:tabs>
              <w:ind w:left="0"/>
              <w:jc w:val="center"/>
              <w:rPr>
                <w:rFonts w:ascii="Arial Narrow" w:hAnsi="Arial Narrow"/>
                <w:sz w:val="22"/>
                <w:szCs w:val="22"/>
              </w:rPr>
            </w:pPr>
            <w:r w:rsidRPr="00812F0F">
              <w:rPr>
                <w:rFonts w:ascii="Arial Narrow" w:hAnsi="Arial Narrow"/>
                <w:b/>
                <w:sz w:val="22"/>
                <w:szCs w:val="22"/>
              </w:rPr>
              <w:t>Actividades</w:t>
            </w:r>
          </w:p>
        </w:tc>
        <w:tc>
          <w:tcPr>
            <w:tcW w:w="1409" w:type="pct"/>
            <w:shd w:val="clear" w:color="auto" w:fill="D5DCE4" w:themeFill="text2" w:themeFillTint="33"/>
            <w:vAlign w:val="center"/>
          </w:tcPr>
          <w:p w14:paraId="5C6189C3" w14:textId="77777777" w:rsidR="002442FD" w:rsidRPr="00812F0F" w:rsidRDefault="002442FD" w:rsidP="00812F0F">
            <w:pPr>
              <w:pStyle w:val="Prrafodelista"/>
              <w:tabs>
                <w:tab w:val="left" w:pos="938"/>
              </w:tabs>
              <w:ind w:left="0"/>
              <w:jc w:val="center"/>
              <w:rPr>
                <w:rFonts w:ascii="Arial Narrow" w:hAnsi="Arial Narrow"/>
                <w:b/>
                <w:sz w:val="22"/>
                <w:szCs w:val="22"/>
              </w:rPr>
            </w:pPr>
            <w:r w:rsidRPr="00812F0F">
              <w:rPr>
                <w:rFonts w:ascii="Arial Narrow" w:hAnsi="Arial Narrow"/>
                <w:b/>
                <w:sz w:val="22"/>
                <w:szCs w:val="22"/>
              </w:rPr>
              <w:t>Nombre</w:t>
            </w:r>
          </w:p>
        </w:tc>
        <w:tc>
          <w:tcPr>
            <w:tcW w:w="1211" w:type="pct"/>
            <w:shd w:val="clear" w:color="auto" w:fill="D5DCE4" w:themeFill="text2" w:themeFillTint="33"/>
            <w:vAlign w:val="center"/>
          </w:tcPr>
          <w:p w14:paraId="24EED582" w14:textId="77777777" w:rsidR="002442FD" w:rsidRPr="00812F0F" w:rsidRDefault="002442FD" w:rsidP="00812F0F">
            <w:pPr>
              <w:pStyle w:val="Prrafodelista"/>
              <w:tabs>
                <w:tab w:val="left" w:pos="938"/>
              </w:tabs>
              <w:ind w:left="0"/>
              <w:jc w:val="center"/>
              <w:rPr>
                <w:rFonts w:ascii="Arial Narrow" w:hAnsi="Arial Narrow"/>
                <w:b/>
                <w:sz w:val="22"/>
                <w:szCs w:val="22"/>
              </w:rPr>
            </w:pPr>
            <w:r w:rsidRPr="00812F0F">
              <w:rPr>
                <w:rFonts w:ascii="Arial Narrow" w:hAnsi="Arial Narrow"/>
                <w:b/>
                <w:sz w:val="22"/>
                <w:szCs w:val="22"/>
              </w:rPr>
              <w:t>Función</w:t>
            </w:r>
          </w:p>
        </w:tc>
        <w:tc>
          <w:tcPr>
            <w:tcW w:w="1287" w:type="pct"/>
            <w:shd w:val="clear" w:color="auto" w:fill="D5DCE4" w:themeFill="text2" w:themeFillTint="33"/>
            <w:vAlign w:val="center"/>
          </w:tcPr>
          <w:p w14:paraId="7981A3A1" w14:textId="77777777" w:rsidR="002442FD" w:rsidRPr="00812F0F" w:rsidRDefault="002442FD" w:rsidP="00812F0F">
            <w:pPr>
              <w:pStyle w:val="Prrafodelista"/>
              <w:tabs>
                <w:tab w:val="left" w:pos="938"/>
              </w:tabs>
              <w:ind w:left="0"/>
              <w:jc w:val="center"/>
              <w:rPr>
                <w:rFonts w:ascii="Arial Narrow" w:hAnsi="Arial Narrow"/>
                <w:b/>
                <w:sz w:val="22"/>
                <w:szCs w:val="22"/>
              </w:rPr>
            </w:pPr>
            <w:r w:rsidRPr="00812F0F">
              <w:rPr>
                <w:rFonts w:ascii="Arial Narrow" w:hAnsi="Arial Narrow"/>
                <w:b/>
                <w:sz w:val="22"/>
                <w:szCs w:val="22"/>
              </w:rPr>
              <w:t>Firma</w:t>
            </w:r>
          </w:p>
        </w:tc>
      </w:tr>
      <w:tr w:rsidR="00B02B95" w:rsidRPr="00812F0F" w14:paraId="2A48BD10" w14:textId="77777777">
        <w:trPr>
          <w:trHeight w:val="1128"/>
        </w:trPr>
        <w:tc>
          <w:tcPr>
            <w:tcW w:w="1093" w:type="pct"/>
            <w:vAlign w:val="center"/>
          </w:tcPr>
          <w:p w14:paraId="66CB8CCC" w14:textId="3335F46D" w:rsidR="00B02B95" w:rsidRPr="00812F0F" w:rsidRDefault="00B02B95" w:rsidP="00812F0F">
            <w:pPr>
              <w:pStyle w:val="Prrafodelista"/>
              <w:tabs>
                <w:tab w:val="left" w:pos="938"/>
              </w:tabs>
              <w:ind w:left="0"/>
              <w:rPr>
                <w:rFonts w:ascii="Arial Narrow" w:hAnsi="Arial Narrow"/>
                <w:b/>
              </w:rPr>
            </w:pPr>
            <w:r w:rsidRPr="00812F0F">
              <w:rPr>
                <w:rFonts w:ascii="Arial Narrow" w:hAnsi="Arial Narrow"/>
                <w:b/>
              </w:rPr>
              <w:t>Aprobación</w:t>
            </w:r>
          </w:p>
        </w:tc>
        <w:tc>
          <w:tcPr>
            <w:tcW w:w="1409" w:type="pct"/>
            <w:vAlign w:val="center"/>
          </w:tcPr>
          <w:p w14:paraId="29E56625" w14:textId="77777777" w:rsidR="00B02B95" w:rsidRPr="00812F0F" w:rsidRDefault="00B02B95" w:rsidP="00812F0F">
            <w:pPr>
              <w:pStyle w:val="Prrafodelista"/>
              <w:tabs>
                <w:tab w:val="left" w:pos="938"/>
              </w:tabs>
              <w:ind w:left="0"/>
              <w:rPr>
                <w:rFonts w:ascii="Arial Narrow" w:hAnsi="Arial Narrow"/>
              </w:rPr>
            </w:pPr>
          </w:p>
        </w:tc>
        <w:tc>
          <w:tcPr>
            <w:tcW w:w="1211" w:type="pct"/>
            <w:shd w:val="clear" w:color="auto" w:fill="FFFFFF"/>
            <w:vAlign w:val="center"/>
          </w:tcPr>
          <w:p w14:paraId="608C72D4" w14:textId="77777777" w:rsidR="00B02B95" w:rsidRPr="00812F0F" w:rsidRDefault="00B02B95" w:rsidP="00812F0F">
            <w:pPr>
              <w:pStyle w:val="Prrafodelista"/>
              <w:tabs>
                <w:tab w:val="left" w:pos="938"/>
              </w:tabs>
              <w:ind w:left="0"/>
              <w:rPr>
                <w:rFonts w:ascii="Arial Narrow" w:hAnsi="Arial Narrow"/>
                <w:strike/>
              </w:rPr>
            </w:pPr>
            <w:r w:rsidRPr="00812F0F">
              <w:rPr>
                <w:rFonts w:ascii="Arial Narrow" w:hAnsi="Arial Narrow"/>
              </w:rPr>
              <w:t xml:space="preserve">Director/a de carrera </w:t>
            </w:r>
          </w:p>
        </w:tc>
        <w:tc>
          <w:tcPr>
            <w:tcW w:w="1287" w:type="pct"/>
            <w:vAlign w:val="center"/>
          </w:tcPr>
          <w:p w14:paraId="071E239C" w14:textId="77777777" w:rsidR="00B02B95" w:rsidRPr="00812F0F" w:rsidRDefault="00B02B95" w:rsidP="00812F0F">
            <w:pPr>
              <w:pStyle w:val="Prrafodelista"/>
              <w:tabs>
                <w:tab w:val="left" w:pos="938"/>
              </w:tabs>
              <w:ind w:left="0"/>
              <w:rPr>
                <w:rFonts w:ascii="Arial Narrow" w:hAnsi="Arial Narrow"/>
              </w:rPr>
            </w:pPr>
          </w:p>
        </w:tc>
      </w:tr>
    </w:tbl>
    <w:p w14:paraId="1920495A" w14:textId="77777777" w:rsidR="00845962" w:rsidRPr="00FC0060" w:rsidRDefault="00845962" w:rsidP="00812F0F">
      <w:pPr>
        <w:jc w:val="center"/>
        <w:rPr>
          <w:rFonts w:ascii="Arial Narrow" w:eastAsia="Arial" w:hAnsi="Arial Narrow"/>
          <w:sz w:val="22"/>
          <w:szCs w:val="22"/>
        </w:rPr>
      </w:pPr>
    </w:p>
    <w:p w14:paraId="22F721C2" w14:textId="77777777" w:rsidR="00B96415" w:rsidRPr="00FC0060" w:rsidRDefault="00B96415" w:rsidP="00812F0F">
      <w:pPr>
        <w:jc w:val="center"/>
        <w:rPr>
          <w:rFonts w:ascii="Arial Narrow" w:eastAsia="Arial" w:hAnsi="Arial Narrow"/>
          <w:sz w:val="22"/>
          <w:szCs w:val="22"/>
        </w:rPr>
      </w:pPr>
    </w:p>
    <w:sectPr w:rsidR="00B96415" w:rsidRPr="00FC0060" w:rsidSect="000412C5">
      <w:pgSz w:w="11900" w:h="16840"/>
      <w:pgMar w:top="1985" w:right="1134" w:bottom="851" w:left="1134" w:header="340" w:footer="0" w:gutter="0"/>
      <w:cols w:space="0" w:equalWidth="0">
        <w:col w:w="906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59CD6C" w14:textId="77777777" w:rsidR="00AE058A" w:rsidRDefault="00AE058A" w:rsidP="0061666F">
      <w:r>
        <w:separator/>
      </w:r>
    </w:p>
  </w:endnote>
  <w:endnote w:type="continuationSeparator" w:id="0">
    <w:p w14:paraId="68FE1965" w14:textId="77777777" w:rsidR="00AE058A" w:rsidRDefault="00AE058A" w:rsidP="00616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yriad Pro">
    <w:altName w:val="Arial"/>
    <w:panose1 w:val="020B0604020202020204"/>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8BFC9" w14:textId="77777777" w:rsidR="007D6F9B" w:rsidRDefault="007D6F9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D0725" w14:textId="77777777" w:rsidR="00506E33" w:rsidRDefault="00506E33">
    <w:pPr>
      <w:pStyle w:val="Piedepgina"/>
      <w:jc w:val="right"/>
    </w:pPr>
    <w:r>
      <w:fldChar w:fldCharType="begin"/>
    </w:r>
    <w:r>
      <w:instrText>PAGE   \* MERGEFORMAT</w:instrText>
    </w:r>
    <w:r>
      <w:fldChar w:fldCharType="separate"/>
    </w:r>
    <w:r w:rsidRPr="00296271">
      <w:rPr>
        <w:noProof/>
        <w:lang w:val="es-ES"/>
      </w:rPr>
      <w:t>11</w:t>
    </w:r>
    <w:r>
      <w:fldChar w:fldCharType="end"/>
    </w:r>
  </w:p>
  <w:p w14:paraId="68A7B7B5" w14:textId="77777777" w:rsidR="00506E33" w:rsidRDefault="00506E3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FE1FF" w14:textId="77777777" w:rsidR="007D6F9B" w:rsidRDefault="007D6F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0B43DF" w14:textId="77777777" w:rsidR="00AE058A" w:rsidRDefault="00AE058A" w:rsidP="0061666F">
      <w:r>
        <w:separator/>
      </w:r>
    </w:p>
  </w:footnote>
  <w:footnote w:type="continuationSeparator" w:id="0">
    <w:p w14:paraId="6E355077" w14:textId="77777777" w:rsidR="00AE058A" w:rsidRDefault="00AE058A" w:rsidP="00616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4F0A8" w14:textId="77777777" w:rsidR="007D6F9B" w:rsidRDefault="007D6F9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EB8C3" w14:textId="77777777" w:rsidR="00506E33" w:rsidRDefault="00506E33" w:rsidP="00B7315C">
    <w:pPr>
      <w:pStyle w:val="Encabezado"/>
      <w:rPr>
        <w:noProof/>
      </w:rPr>
    </w:pPr>
  </w:p>
  <w:p w14:paraId="7DD2BD7E" w14:textId="77777777" w:rsidR="00506E33" w:rsidRDefault="00506E33" w:rsidP="00B7315C">
    <w:pPr>
      <w:pStyle w:val="Encabezado"/>
      <w:rPr>
        <w:noProof/>
      </w:rPr>
    </w:pPr>
  </w:p>
  <w:p w14:paraId="18BC94DE" w14:textId="36F1ADCD" w:rsidR="00506E33" w:rsidRDefault="00506E33" w:rsidP="00D81109">
    <w:pPr>
      <w:pStyle w:val="Encabezado"/>
      <w:jc w:val="center"/>
    </w:pPr>
  </w:p>
  <w:p w14:paraId="15A7D980" w14:textId="77777777" w:rsidR="00506E33" w:rsidRDefault="00506E3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FB021" w14:textId="77777777" w:rsidR="007D6F9B" w:rsidRDefault="007D6F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19495CFE"/>
    <w:lvl w:ilvl="0" w:tplc="5B0AE284">
      <w:start w:val="1"/>
      <w:numFmt w:val="bullet"/>
      <w:lvlText w:val="-"/>
      <w:lvlJc w:val="left"/>
    </w:lvl>
    <w:lvl w:ilvl="1" w:tplc="8FB832FC">
      <w:start w:val="1"/>
      <w:numFmt w:val="bullet"/>
      <w:lvlText w:val=""/>
      <w:lvlJc w:val="left"/>
    </w:lvl>
    <w:lvl w:ilvl="2" w:tplc="792E7EE6">
      <w:start w:val="1"/>
      <w:numFmt w:val="bullet"/>
      <w:lvlText w:val=""/>
      <w:lvlJc w:val="left"/>
    </w:lvl>
    <w:lvl w:ilvl="3" w:tplc="D6C83610">
      <w:start w:val="1"/>
      <w:numFmt w:val="bullet"/>
      <w:lvlText w:val=""/>
      <w:lvlJc w:val="left"/>
    </w:lvl>
    <w:lvl w:ilvl="4" w:tplc="6C903CDC">
      <w:start w:val="1"/>
      <w:numFmt w:val="bullet"/>
      <w:lvlText w:val=""/>
      <w:lvlJc w:val="left"/>
    </w:lvl>
    <w:lvl w:ilvl="5" w:tplc="212E4958">
      <w:start w:val="1"/>
      <w:numFmt w:val="bullet"/>
      <w:lvlText w:val=""/>
      <w:lvlJc w:val="left"/>
    </w:lvl>
    <w:lvl w:ilvl="6" w:tplc="02DC0620">
      <w:start w:val="1"/>
      <w:numFmt w:val="bullet"/>
      <w:lvlText w:val=""/>
      <w:lvlJc w:val="left"/>
    </w:lvl>
    <w:lvl w:ilvl="7" w:tplc="5860F5BC">
      <w:start w:val="1"/>
      <w:numFmt w:val="bullet"/>
      <w:lvlText w:val=""/>
      <w:lvlJc w:val="left"/>
    </w:lvl>
    <w:lvl w:ilvl="8" w:tplc="B2FC1760">
      <w:start w:val="1"/>
      <w:numFmt w:val="bullet"/>
      <w:lvlText w:val=""/>
      <w:lvlJc w:val="left"/>
    </w:lvl>
  </w:abstractNum>
  <w:abstractNum w:abstractNumId="1" w15:restartNumberingAfterBreak="0">
    <w:nsid w:val="00000002"/>
    <w:multiLevelType w:val="hybridMultilevel"/>
    <w:tmpl w:val="2AE8944A"/>
    <w:lvl w:ilvl="0" w:tplc="27066B16">
      <w:start w:val="1"/>
      <w:numFmt w:val="bullet"/>
      <w:lvlText w:val="-"/>
      <w:lvlJc w:val="left"/>
    </w:lvl>
    <w:lvl w:ilvl="1" w:tplc="A3462E9E">
      <w:start w:val="1"/>
      <w:numFmt w:val="bullet"/>
      <w:lvlText w:val=""/>
      <w:lvlJc w:val="left"/>
    </w:lvl>
    <w:lvl w:ilvl="2" w:tplc="D6DC33A0">
      <w:start w:val="1"/>
      <w:numFmt w:val="bullet"/>
      <w:lvlText w:val=""/>
      <w:lvlJc w:val="left"/>
    </w:lvl>
    <w:lvl w:ilvl="3" w:tplc="D6AAED1C">
      <w:start w:val="1"/>
      <w:numFmt w:val="bullet"/>
      <w:lvlText w:val=""/>
      <w:lvlJc w:val="left"/>
    </w:lvl>
    <w:lvl w:ilvl="4" w:tplc="E874726E">
      <w:start w:val="1"/>
      <w:numFmt w:val="bullet"/>
      <w:lvlText w:val=""/>
      <w:lvlJc w:val="left"/>
    </w:lvl>
    <w:lvl w:ilvl="5" w:tplc="4A6ECD44">
      <w:start w:val="1"/>
      <w:numFmt w:val="bullet"/>
      <w:lvlText w:val=""/>
      <w:lvlJc w:val="left"/>
    </w:lvl>
    <w:lvl w:ilvl="6" w:tplc="2FE23672">
      <w:start w:val="1"/>
      <w:numFmt w:val="bullet"/>
      <w:lvlText w:val=""/>
      <w:lvlJc w:val="left"/>
    </w:lvl>
    <w:lvl w:ilvl="7" w:tplc="3B70CBFE">
      <w:start w:val="1"/>
      <w:numFmt w:val="bullet"/>
      <w:lvlText w:val=""/>
      <w:lvlJc w:val="left"/>
    </w:lvl>
    <w:lvl w:ilvl="8" w:tplc="884EADA2">
      <w:start w:val="1"/>
      <w:numFmt w:val="bullet"/>
      <w:lvlText w:val=""/>
      <w:lvlJc w:val="left"/>
    </w:lvl>
  </w:abstractNum>
  <w:abstractNum w:abstractNumId="2" w15:restartNumberingAfterBreak="0">
    <w:nsid w:val="00000003"/>
    <w:multiLevelType w:val="hybridMultilevel"/>
    <w:tmpl w:val="625558EC"/>
    <w:lvl w:ilvl="0" w:tplc="3B56BB22">
      <w:start w:val="1"/>
      <w:numFmt w:val="upperLetter"/>
      <w:lvlText w:val="%1"/>
      <w:lvlJc w:val="left"/>
    </w:lvl>
    <w:lvl w:ilvl="1" w:tplc="AA3EA9CE">
      <w:start w:val="1"/>
      <w:numFmt w:val="bullet"/>
      <w:lvlText w:val="-"/>
      <w:lvlJc w:val="left"/>
    </w:lvl>
    <w:lvl w:ilvl="2" w:tplc="B7D63F86">
      <w:start w:val="1"/>
      <w:numFmt w:val="bullet"/>
      <w:lvlText w:val=""/>
      <w:lvlJc w:val="left"/>
    </w:lvl>
    <w:lvl w:ilvl="3" w:tplc="53EC054C">
      <w:start w:val="1"/>
      <w:numFmt w:val="bullet"/>
      <w:lvlText w:val=""/>
      <w:lvlJc w:val="left"/>
    </w:lvl>
    <w:lvl w:ilvl="4" w:tplc="7494D8C2">
      <w:start w:val="1"/>
      <w:numFmt w:val="bullet"/>
      <w:lvlText w:val=""/>
      <w:lvlJc w:val="left"/>
    </w:lvl>
    <w:lvl w:ilvl="5" w:tplc="15D038BC">
      <w:start w:val="1"/>
      <w:numFmt w:val="bullet"/>
      <w:lvlText w:val=""/>
      <w:lvlJc w:val="left"/>
    </w:lvl>
    <w:lvl w:ilvl="6" w:tplc="DA163D22">
      <w:start w:val="1"/>
      <w:numFmt w:val="bullet"/>
      <w:lvlText w:val=""/>
      <w:lvlJc w:val="left"/>
    </w:lvl>
    <w:lvl w:ilvl="7" w:tplc="C58C2F16">
      <w:start w:val="1"/>
      <w:numFmt w:val="bullet"/>
      <w:lvlText w:val=""/>
      <w:lvlJc w:val="left"/>
    </w:lvl>
    <w:lvl w:ilvl="8" w:tplc="D6F8A888">
      <w:start w:val="1"/>
      <w:numFmt w:val="bullet"/>
      <w:lvlText w:val=""/>
      <w:lvlJc w:val="left"/>
    </w:lvl>
  </w:abstractNum>
  <w:abstractNum w:abstractNumId="3" w15:restartNumberingAfterBreak="0">
    <w:nsid w:val="00000004"/>
    <w:multiLevelType w:val="hybridMultilevel"/>
    <w:tmpl w:val="238E1F28"/>
    <w:lvl w:ilvl="0" w:tplc="FFCE1C06">
      <w:start w:val="1"/>
      <w:numFmt w:val="bullet"/>
      <w:lvlText w:val="-"/>
      <w:lvlJc w:val="left"/>
    </w:lvl>
    <w:lvl w:ilvl="1" w:tplc="9A4CF866">
      <w:start w:val="1"/>
      <w:numFmt w:val="bullet"/>
      <w:lvlText w:val=""/>
      <w:lvlJc w:val="left"/>
    </w:lvl>
    <w:lvl w:ilvl="2" w:tplc="F0D4AB84">
      <w:start w:val="1"/>
      <w:numFmt w:val="bullet"/>
      <w:lvlText w:val=""/>
      <w:lvlJc w:val="left"/>
    </w:lvl>
    <w:lvl w:ilvl="3" w:tplc="69CE7F40">
      <w:start w:val="1"/>
      <w:numFmt w:val="bullet"/>
      <w:lvlText w:val=""/>
      <w:lvlJc w:val="left"/>
    </w:lvl>
    <w:lvl w:ilvl="4" w:tplc="46B4C4FC">
      <w:start w:val="1"/>
      <w:numFmt w:val="bullet"/>
      <w:lvlText w:val=""/>
      <w:lvlJc w:val="left"/>
    </w:lvl>
    <w:lvl w:ilvl="5" w:tplc="913C349E">
      <w:start w:val="1"/>
      <w:numFmt w:val="bullet"/>
      <w:lvlText w:val=""/>
      <w:lvlJc w:val="left"/>
    </w:lvl>
    <w:lvl w:ilvl="6" w:tplc="D82A3A58">
      <w:start w:val="1"/>
      <w:numFmt w:val="bullet"/>
      <w:lvlText w:val=""/>
      <w:lvlJc w:val="left"/>
    </w:lvl>
    <w:lvl w:ilvl="7" w:tplc="CCAEB27C">
      <w:start w:val="1"/>
      <w:numFmt w:val="bullet"/>
      <w:lvlText w:val=""/>
      <w:lvlJc w:val="left"/>
    </w:lvl>
    <w:lvl w:ilvl="8" w:tplc="DC845F7C">
      <w:start w:val="1"/>
      <w:numFmt w:val="bullet"/>
      <w:lvlText w:val=""/>
      <w:lvlJc w:val="left"/>
    </w:lvl>
  </w:abstractNum>
  <w:abstractNum w:abstractNumId="4" w15:restartNumberingAfterBreak="0">
    <w:nsid w:val="00000005"/>
    <w:multiLevelType w:val="hybridMultilevel"/>
    <w:tmpl w:val="46E87CCC"/>
    <w:lvl w:ilvl="0" w:tplc="62A02FF0">
      <w:start w:val="7"/>
      <w:numFmt w:val="upperLetter"/>
      <w:lvlText w:val="%1."/>
      <w:lvlJc w:val="left"/>
    </w:lvl>
    <w:lvl w:ilvl="1" w:tplc="7FC8B784">
      <w:start w:val="1"/>
      <w:numFmt w:val="bullet"/>
      <w:lvlText w:val=""/>
      <w:lvlJc w:val="left"/>
    </w:lvl>
    <w:lvl w:ilvl="2" w:tplc="D206BE4E">
      <w:start w:val="1"/>
      <w:numFmt w:val="bullet"/>
      <w:lvlText w:val=""/>
      <w:lvlJc w:val="left"/>
    </w:lvl>
    <w:lvl w:ilvl="3" w:tplc="25D26506">
      <w:start w:val="1"/>
      <w:numFmt w:val="bullet"/>
      <w:lvlText w:val=""/>
      <w:lvlJc w:val="left"/>
    </w:lvl>
    <w:lvl w:ilvl="4" w:tplc="227EC07A">
      <w:start w:val="1"/>
      <w:numFmt w:val="bullet"/>
      <w:lvlText w:val=""/>
      <w:lvlJc w:val="left"/>
    </w:lvl>
    <w:lvl w:ilvl="5" w:tplc="BE0C722A">
      <w:start w:val="1"/>
      <w:numFmt w:val="bullet"/>
      <w:lvlText w:val=""/>
      <w:lvlJc w:val="left"/>
    </w:lvl>
    <w:lvl w:ilvl="6" w:tplc="54E0A382">
      <w:start w:val="1"/>
      <w:numFmt w:val="bullet"/>
      <w:lvlText w:val=""/>
      <w:lvlJc w:val="left"/>
    </w:lvl>
    <w:lvl w:ilvl="7" w:tplc="3BEE7CF8">
      <w:start w:val="1"/>
      <w:numFmt w:val="bullet"/>
      <w:lvlText w:val=""/>
      <w:lvlJc w:val="left"/>
    </w:lvl>
    <w:lvl w:ilvl="8" w:tplc="C9705C6E">
      <w:start w:val="1"/>
      <w:numFmt w:val="bullet"/>
      <w:lvlText w:val=""/>
      <w:lvlJc w:val="left"/>
    </w:lvl>
  </w:abstractNum>
  <w:abstractNum w:abstractNumId="5" w15:restartNumberingAfterBreak="0">
    <w:nsid w:val="02716464"/>
    <w:multiLevelType w:val="hybridMultilevel"/>
    <w:tmpl w:val="3872D09E"/>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2D434F8"/>
    <w:multiLevelType w:val="hybridMultilevel"/>
    <w:tmpl w:val="D5EC3AC0"/>
    <w:lvl w:ilvl="0" w:tplc="35489158">
      <w:start w:val="1"/>
      <w:numFmt w:val="bullet"/>
      <w:lvlText w:val=""/>
      <w:lvlJc w:val="left"/>
      <w:pPr>
        <w:ind w:left="720" w:hanging="360"/>
      </w:pPr>
      <w:rPr>
        <w:rFonts w:ascii="Symbol" w:hAnsi="Symbol" w:hint="default"/>
        <w:sz w:val="18"/>
        <w:szCs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055831A3"/>
    <w:multiLevelType w:val="hybridMultilevel"/>
    <w:tmpl w:val="D58874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06EE7B52"/>
    <w:multiLevelType w:val="hybridMultilevel"/>
    <w:tmpl w:val="3FC6F620"/>
    <w:lvl w:ilvl="0" w:tplc="6D8AD54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0BC52C28"/>
    <w:multiLevelType w:val="hybridMultilevel"/>
    <w:tmpl w:val="4ECAF72E"/>
    <w:lvl w:ilvl="0" w:tplc="300A0019">
      <w:start w:val="1"/>
      <w:numFmt w:val="lowerLetter"/>
      <w:lvlText w:val="%1."/>
      <w:lvlJc w:val="left"/>
      <w:pPr>
        <w:ind w:left="790" w:hanging="360"/>
      </w:pPr>
    </w:lvl>
    <w:lvl w:ilvl="1" w:tplc="300A0019" w:tentative="1">
      <w:start w:val="1"/>
      <w:numFmt w:val="lowerLetter"/>
      <w:lvlText w:val="%2."/>
      <w:lvlJc w:val="left"/>
      <w:pPr>
        <w:ind w:left="1510" w:hanging="360"/>
      </w:pPr>
    </w:lvl>
    <w:lvl w:ilvl="2" w:tplc="300A001B" w:tentative="1">
      <w:start w:val="1"/>
      <w:numFmt w:val="lowerRoman"/>
      <w:lvlText w:val="%3."/>
      <w:lvlJc w:val="right"/>
      <w:pPr>
        <w:ind w:left="2230" w:hanging="180"/>
      </w:pPr>
    </w:lvl>
    <w:lvl w:ilvl="3" w:tplc="300A000F" w:tentative="1">
      <w:start w:val="1"/>
      <w:numFmt w:val="decimal"/>
      <w:lvlText w:val="%4."/>
      <w:lvlJc w:val="left"/>
      <w:pPr>
        <w:ind w:left="2950" w:hanging="360"/>
      </w:pPr>
    </w:lvl>
    <w:lvl w:ilvl="4" w:tplc="300A0019" w:tentative="1">
      <w:start w:val="1"/>
      <w:numFmt w:val="lowerLetter"/>
      <w:lvlText w:val="%5."/>
      <w:lvlJc w:val="left"/>
      <w:pPr>
        <w:ind w:left="3670" w:hanging="360"/>
      </w:pPr>
    </w:lvl>
    <w:lvl w:ilvl="5" w:tplc="300A001B" w:tentative="1">
      <w:start w:val="1"/>
      <w:numFmt w:val="lowerRoman"/>
      <w:lvlText w:val="%6."/>
      <w:lvlJc w:val="right"/>
      <w:pPr>
        <w:ind w:left="4390" w:hanging="180"/>
      </w:pPr>
    </w:lvl>
    <w:lvl w:ilvl="6" w:tplc="300A000F" w:tentative="1">
      <w:start w:val="1"/>
      <w:numFmt w:val="decimal"/>
      <w:lvlText w:val="%7."/>
      <w:lvlJc w:val="left"/>
      <w:pPr>
        <w:ind w:left="5110" w:hanging="360"/>
      </w:pPr>
    </w:lvl>
    <w:lvl w:ilvl="7" w:tplc="300A0019" w:tentative="1">
      <w:start w:val="1"/>
      <w:numFmt w:val="lowerLetter"/>
      <w:lvlText w:val="%8."/>
      <w:lvlJc w:val="left"/>
      <w:pPr>
        <w:ind w:left="5830" w:hanging="360"/>
      </w:pPr>
    </w:lvl>
    <w:lvl w:ilvl="8" w:tplc="300A001B" w:tentative="1">
      <w:start w:val="1"/>
      <w:numFmt w:val="lowerRoman"/>
      <w:lvlText w:val="%9."/>
      <w:lvlJc w:val="right"/>
      <w:pPr>
        <w:ind w:left="6550" w:hanging="180"/>
      </w:pPr>
    </w:lvl>
  </w:abstractNum>
  <w:abstractNum w:abstractNumId="10" w15:restartNumberingAfterBreak="0">
    <w:nsid w:val="0DBF79CD"/>
    <w:multiLevelType w:val="hybridMultilevel"/>
    <w:tmpl w:val="F4C270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0DCE4F7A"/>
    <w:multiLevelType w:val="hybridMultilevel"/>
    <w:tmpl w:val="80C47226"/>
    <w:lvl w:ilvl="0" w:tplc="300A000F">
      <w:start w:val="1"/>
      <w:numFmt w:val="decimal"/>
      <w:lvlText w:val="%1."/>
      <w:lvlJc w:val="left"/>
      <w:pPr>
        <w:ind w:left="1004" w:hanging="360"/>
      </w:pPr>
    </w:lvl>
    <w:lvl w:ilvl="1" w:tplc="300A0019" w:tentative="1">
      <w:start w:val="1"/>
      <w:numFmt w:val="lowerLetter"/>
      <w:lvlText w:val="%2."/>
      <w:lvlJc w:val="left"/>
      <w:pPr>
        <w:ind w:left="1724" w:hanging="360"/>
      </w:pPr>
    </w:lvl>
    <w:lvl w:ilvl="2" w:tplc="300A001B" w:tentative="1">
      <w:start w:val="1"/>
      <w:numFmt w:val="lowerRoman"/>
      <w:lvlText w:val="%3."/>
      <w:lvlJc w:val="right"/>
      <w:pPr>
        <w:ind w:left="2444" w:hanging="180"/>
      </w:pPr>
    </w:lvl>
    <w:lvl w:ilvl="3" w:tplc="300A000F" w:tentative="1">
      <w:start w:val="1"/>
      <w:numFmt w:val="decimal"/>
      <w:lvlText w:val="%4."/>
      <w:lvlJc w:val="left"/>
      <w:pPr>
        <w:ind w:left="3164" w:hanging="360"/>
      </w:pPr>
    </w:lvl>
    <w:lvl w:ilvl="4" w:tplc="300A0019" w:tentative="1">
      <w:start w:val="1"/>
      <w:numFmt w:val="lowerLetter"/>
      <w:lvlText w:val="%5."/>
      <w:lvlJc w:val="left"/>
      <w:pPr>
        <w:ind w:left="3884" w:hanging="360"/>
      </w:pPr>
    </w:lvl>
    <w:lvl w:ilvl="5" w:tplc="300A001B" w:tentative="1">
      <w:start w:val="1"/>
      <w:numFmt w:val="lowerRoman"/>
      <w:lvlText w:val="%6."/>
      <w:lvlJc w:val="right"/>
      <w:pPr>
        <w:ind w:left="4604" w:hanging="180"/>
      </w:pPr>
    </w:lvl>
    <w:lvl w:ilvl="6" w:tplc="300A000F" w:tentative="1">
      <w:start w:val="1"/>
      <w:numFmt w:val="decimal"/>
      <w:lvlText w:val="%7."/>
      <w:lvlJc w:val="left"/>
      <w:pPr>
        <w:ind w:left="5324" w:hanging="360"/>
      </w:pPr>
    </w:lvl>
    <w:lvl w:ilvl="7" w:tplc="300A0019" w:tentative="1">
      <w:start w:val="1"/>
      <w:numFmt w:val="lowerLetter"/>
      <w:lvlText w:val="%8."/>
      <w:lvlJc w:val="left"/>
      <w:pPr>
        <w:ind w:left="6044" w:hanging="360"/>
      </w:pPr>
    </w:lvl>
    <w:lvl w:ilvl="8" w:tplc="300A001B" w:tentative="1">
      <w:start w:val="1"/>
      <w:numFmt w:val="lowerRoman"/>
      <w:lvlText w:val="%9."/>
      <w:lvlJc w:val="right"/>
      <w:pPr>
        <w:ind w:left="6764" w:hanging="180"/>
      </w:pPr>
    </w:lvl>
  </w:abstractNum>
  <w:abstractNum w:abstractNumId="12" w15:restartNumberingAfterBreak="0">
    <w:nsid w:val="11517600"/>
    <w:multiLevelType w:val="hybridMultilevel"/>
    <w:tmpl w:val="80C47226"/>
    <w:lvl w:ilvl="0" w:tplc="300A000F">
      <w:start w:val="1"/>
      <w:numFmt w:val="decimal"/>
      <w:lvlText w:val="%1."/>
      <w:lvlJc w:val="left"/>
      <w:pPr>
        <w:ind w:left="1004" w:hanging="360"/>
      </w:pPr>
    </w:lvl>
    <w:lvl w:ilvl="1" w:tplc="300A0019" w:tentative="1">
      <w:start w:val="1"/>
      <w:numFmt w:val="lowerLetter"/>
      <w:lvlText w:val="%2."/>
      <w:lvlJc w:val="left"/>
      <w:pPr>
        <w:ind w:left="1724" w:hanging="360"/>
      </w:pPr>
    </w:lvl>
    <w:lvl w:ilvl="2" w:tplc="300A001B" w:tentative="1">
      <w:start w:val="1"/>
      <w:numFmt w:val="lowerRoman"/>
      <w:lvlText w:val="%3."/>
      <w:lvlJc w:val="right"/>
      <w:pPr>
        <w:ind w:left="2444" w:hanging="180"/>
      </w:pPr>
    </w:lvl>
    <w:lvl w:ilvl="3" w:tplc="300A000F" w:tentative="1">
      <w:start w:val="1"/>
      <w:numFmt w:val="decimal"/>
      <w:lvlText w:val="%4."/>
      <w:lvlJc w:val="left"/>
      <w:pPr>
        <w:ind w:left="3164" w:hanging="360"/>
      </w:pPr>
    </w:lvl>
    <w:lvl w:ilvl="4" w:tplc="300A0019" w:tentative="1">
      <w:start w:val="1"/>
      <w:numFmt w:val="lowerLetter"/>
      <w:lvlText w:val="%5."/>
      <w:lvlJc w:val="left"/>
      <w:pPr>
        <w:ind w:left="3884" w:hanging="360"/>
      </w:pPr>
    </w:lvl>
    <w:lvl w:ilvl="5" w:tplc="300A001B" w:tentative="1">
      <w:start w:val="1"/>
      <w:numFmt w:val="lowerRoman"/>
      <w:lvlText w:val="%6."/>
      <w:lvlJc w:val="right"/>
      <w:pPr>
        <w:ind w:left="4604" w:hanging="180"/>
      </w:pPr>
    </w:lvl>
    <w:lvl w:ilvl="6" w:tplc="300A000F" w:tentative="1">
      <w:start w:val="1"/>
      <w:numFmt w:val="decimal"/>
      <w:lvlText w:val="%7."/>
      <w:lvlJc w:val="left"/>
      <w:pPr>
        <w:ind w:left="5324" w:hanging="360"/>
      </w:pPr>
    </w:lvl>
    <w:lvl w:ilvl="7" w:tplc="300A0019" w:tentative="1">
      <w:start w:val="1"/>
      <w:numFmt w:val="lowerLetter"/>
      <w:lvlText w:val="%8."/>
      <w:lvlJc w:val="left"/>
      <w:pPr>
        <w:ind w:left="6044" w:hanging="360"/>
      </w:pPr>
    </w:lvl>
    <w:lvl w:ilvl="8" w:tplc="300A001B" w:tentative="1">
      <w:start w:val="1"/>
      <w:numFmt w:val="lowerRoman"/>
      <w:lvlText w:val="%9."/>
      <w:lvlJc w:val="right"/>
      <w:pPr>
        <w:ind w:left="6764" w:hanging="180"/>
      </w:pPr>
    </w:lvl>
  </w:abstractNum>
  <w:abstractNum w:abstractNumId="13" w15:restartNumberingAfterBreak="0">
    <w:nsid w:val="12156F66"/>
    <w:multiLevelType w:val="hybridMultilevel"/>
    <w:tmpl w:val="0F9407F0"/>
    <w:lvl w:ilvl="0" w:tplc="CADA8404">
      <w:start w:val="4"/>
      <w:numFmt w:val="decimal"/>
      <w:lvlText w:val="%1."/>
      <w:lvlJc w:val="left"/>
      <w:pPr>
        <w:ind w:left="720" w:hanging="360"/>
      </w:pPr>
      <w:rPr>
        <w:rFonts w:hint="default"/>
        <w:sz w:val="22"/>
        <w:szCs w:val="22"/>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14CE4846"/>
    <w:multiLevelType w:val="hybridMultilevel"/>
    <w:tmpl w:val="BAC6E6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795C28"/>
    <w:multiLevelType w:val="hybridMultilevel"/>
    <w:tmpl w:val="44A6F5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1C4A0B39"/>
    <w:multiLevelType w:val="multilevel"/>
    <w:tmpl w:val="00CC02C6"/>
    <w:lvl w:ilvl="0">
      <w:start w:val="2"/>
      <w:numFmt w:val="decimal"/>
      <w:lvlText w:val="%1"/>
      <w:lvlJc w:val="left"/>
      <w:pPr>
        <w:ind w:left="448" w:hanging="397"/>
      </w:pPr>
      <w:rPr>
        <w:rFonts w:hint="default"/>
      </w:rPr>
    </w:lvl>
    <w:lvl w:ilvl="1">
      <w:start w:val="1"/>
      <w:numFmt w:val="decimal"/>
      <w:lvlText w:val="%1.%2."/>
      <w:lvlJc w:val="left"/>
      <w:pPr>
        <w:ind w:left="448" w:hanging="397"/>
      </w:pPr>
      <w:rPr>
        <w:rFonts w:ascii="Myriad Pro" w:eastAsia="Myriad Pro" w:hAnsi="Myriad Pro" w:hint="default"/>
        <w:b w:val="0"/>
        <w:color w:val="231F20"/>
        <w:spacing w:val="-15"/>
        <w:w w:val="100"/>
        <w:sz w:val="18"/>
        <w:szCs w:val="18"/>
      </w:rPr>
    </w:lvl>
    <w:lvl w:ilvl="2">
      <w:start w:val="1"/>
      <w:numFmt w:val="bullet"/>
      <w:lvlText w:val="•"/>
      <w:lvlJc w:val="left"/>
      <w:pPr>
        <w:ind w:left="1189" w:hanging="397"/>
      </w:pPr>
      <w:rPr>
        <w:rFonts w:hint="default"/>
      </w:rPr>
    </w:lvl>
    <w:lvl w:ilvl="3">
      <w:start w:val="1"/>
      <w:numFmt w:val="bullet"/>
      <w:lvlText w:val="•"/>
      <w:lvlJc w:val="left"/>
      <w:pPr>
        <w:ind w:left="1563" w:hanging="397"/>
      </w:pPr>
      <w:rPr>
        <w:rFonts w:hint="default"/>
      </w:rPr>
    </w:lvl>
    <w:lvl w:ilvl="4">
      <w:start w:val="1"/>
      <w:numFmt w:val="bullet"/>
      <w:lvlText w:val="•"/>
      <w:lvlJc w:val="left"/>
      <w:pPr>
        <w:ind w:left="1938" w:hanging="397"/>
      </w:pPr>
      <w:rPr>
        <w:rFonts w:hint="default"/>
      </w:rPr>
    </w:lvl>
    <w:lvl w:ilvl="5">
      <w:start w:val="1"/>
      <w:numFmt w:val="bullet"/>
      <w:lvlText w:val="•"/>
      <w:lvlJc w:val="left"/>
      <w:pPr>
        <w:ind w:left="2312" w:hanging="397"/>
      </w:pPr>
      <w:rPr>
        <w:rFonts w:hint="default"/>
      </w:rPr>
    </w:lvl>
    <w:lvl w:ilvl="6">
      <w:start w:val="1"/>
      <w:numFmt w:val="bullet"/>
      <w:lvlText w:val="•"/>
      <w:lvlJc w:val="left"/>
      <w:pPr>
        <w:ind w:left="2687" w:hanging="397"/>
      </w:pPr>
      <w:rPr>
        <w:rFonts w:hint="default"/>
      </w:rPr>
    </w:lvl>
    <w:lvl w:ilvl="7">
      <w:start w:val="1"/>
      <w:numFmt w:val="bullet"/>
      <w:lvlText w:val="•"/>
      <w:lvlJc w:val="left"/>
      <w:pPr>
        <w:ind w:left="3061" w:hanging="397"/>
      </w:pPr>
      <w:rPr>
        <w:rFonts w:hint="default"/>
      </w:rPr>
    </w:lvl>
    <w:lvl w:ilvl="8">
      <w:start w:val="1"/>
      <w:numFmt w:val="bullet"/>
      <w:lvlText w:val="•"/>
      <w:lvlJc w:val="left"/>
      <w:pPr>
        <w:ind w:left="3436" w:hanging="397"/>
      </w:pPr>
      <w:rPr>
        <w:rFonts w:hint="default"/>
      </w:rPr>
    </w:lvl>
  </w:abstractNum>
  <w:abstractNum w:abstractNumId="17" w15:restartNumberingAfterBreak="0">
    <w:nsid w:val="1C510811"/>
    <w:multiLevelType w:val="hybridMultilevel"/>
    <w:tmpl w:val="0F9407F0"/>
    <w:lvl w:ilvl="0" w:tplc="CADA8404">
      <w:start w:val="4"/>
      <w:numFmt w:val="decimal"/>
      <w:lvlText w:val="%1."/>
      <w:lvlJc w:val="left"/>
      <w:pPr>
        <w:ind w:left="720" w:hanging="360"/>
      </w:pPr>
      <w:rPr>
        <w:rFonts w:hint="default"/>
        <w:sz w:val="22"/>
        <w:szCs w:val="22"/>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2092311D"/>
    <w:multiLevelType w:val="hybridMultilevel"/>
    <w:tmpl w:val="356E1488"/>
    <w:lvl w:ilvl="0" w:tplc="720A706A">
      <w:start w:val="2"/>
      <w:numFmt w:val="bullet"/>
      <w:lvlText w:val=""/>
      <w:lvlJc w:val="left"/>
      <w:pPr>
        <w:ind w:left="760" w:hanging="360"/>
      </w:pPr>
      <w:rPr>
        <w:rFonts w:ascii="Symbol" w:eastAsia="Calibri" w:hAnsi="Symbol" w:cs="Tahoma" w:hint="default"/>
      </w:rPr>
    </w:lvl>
    <w:lvl w:ilvl="1" w:tplc="300A0003" w:tentative="1">
      <w:start w:val="1"/>
      <w:numFmt w:val="bullet"/>
      <w:lvlText w:val="o"/>
      <w:lvlJc w:val="left"/>
      <w:pPr>
        <w:ind w:left="1480" w:hanging="360"/>
      </w:pPr>
      <w:rPr>
        <w:rFonts w:ascii="Courier New" w:hAnsi="Courier New" w:cs="Courier New" w:hint="default"/>
      </w:rPr>
    </w:lvl>
    <w:lvl w:ilvl="2" w:tplc="300A0005" w:tentative="1">
      <w:start w:val="1"/>
      <w:numFmt w:val="bullet"/>
      <w:lvlText w:val=""/>
      <w:lvlJc w:val="left"/>
      <w:pPr>
        <w:ind w:left="2200" w:hanging="360"/>
      </w:pPr>
      <w:rPr>
        <w:rFonts w:ascii="Wingdings" w:hAnsi="Wingdings" w:hint="default"/>
      </w:rPr>
    </w:lvl>
    <w:lvl w:ilvl="3" w:tplc="300A0001" w:tentative="1">
      <w:start w:val="1"/>
      <w:numFmt w:val="bullet"/>
      <w:lvlText w:val=""/>
      <w:lvlJc w:val="left"/>
      <w:pPr>
        <w:ind w:left="2920" w:hanging="360"/>
      </w:pPr>
      <w:rPr>
        <w:rFonts w:ascii="Symbol" w:hAnsi="Symbol" w:hint="default"/>
      </w:rPr>
    </w:lvl>
    <w:lvl w:ilvl="4" w:tplc="300A0003" w:tentative="1">
      <w:start w:val="1"/>
      <w:numFmt w:val="bullet"/>
      <w:lvlText w:val="o"/>
      <w:lvlJc w:val="left"/>
      <w:pPr>
        <w:ind w:left="3640" w:hanging="360"/>
      </w:pPr>
      <w:rPr>
        <w:rFonts w:ascii="Courier New" w:hAnsi="Courier New" w:cs="Courier New" w:hint="default"/>
      </w:rPr>
    </w:lvl>
    <w:lvl w:ilvl="5" w:tplc="300A0005" w:tentative="1">
      <w:start w:val="1"/>
      <w:numFmt w:val="bullet"/>
      <w:lvlText w:val=""/>
      <w:lvlJc w:val="left"/>
      <w:pPr>
        <w:ind w:left="4360" w:hanging="360"/>
      </w:pPr>
      <w:rPr>
        <w:rFonts w:ascii="Wingdings" w:hAnsi="Wingdings" w:hint="default"/>
      </w:rPr>
    </w:lvl>
    <w:lvl w:ilvl="6" w:tplc="300A0001" w:tentative="1">
      <w:start w:val="1"/>
      <w:numFmt w:val="bullet"/>
      <w:lvlText w:val=""/>
      <w:lvlJc w:val="left"/>
      <w:pPr>
        <w:ind w:left="5080" w:hanging="360"/>
      </w:pPr>
      <w:rPr>
        <w:rFonts w:ascii="Symbol" w:hAnsi="Symbol" w:hint="default"/>
      </w:rPr>
    </w:lvl>
    <w:lvl w:ilvl="7" w:tplc="300A0003" w:tentative="1">
      <w:start w:val="1"/>
      <w:numFmt w:val="bullet"/>
      <w:lvlText w:val="o"/>
      <w:lvlJc w:val="left"/>
      <w:pPr>
        <w:ind w:left="5800" w:hanging="360"/>
      </w:pPr>
      <w:rPr>
        <w:rFonts w:ascii="Courier New" w:hAnsi="Courier New" w:cs="Courier New" w:hint="default"/>
      </w:rPr>
    </w:lvl>
    <w:lvl w:ilvl="8" w:tplc="300A0005" w:tentative="1">
      <w:start w:val="1"/>
      <w:numFmt w:val="bullet"/>
      <w:lvlText w:val=""/>
      <w:lvlJc w:val="left"/>
      <w:pPr>
        <w:ind w:left="6520" w:hanging="360"/>
      </w:pPr>
      <w:rPr>
        <w:rFonts w:ascii="Wingdings" w:hAnsi="Wingdings" w:hint="default"/>
      </w:rPr>
    </w:lvl>
  </w:abstractNum>
  <w:abstractNum w:abstractNumId="19" w15:restartNumberingAfterBreak="0">
    <w:nsid w:val="210A24D1"/>
    <w:multiLevelType w:val="multilevel"/>
    <w:tmpl w:val="00CC02C6"/>
    <w:lvl w:ilvl="0">
      <w:start w:val="2"/>
      <w:numFmt w:val="decimal"/>
      <w:lvlText w:val="%1"/>
      <w:lvlJc w:val="left"/>
      <w:pPr>
        <w:ind w:left="448" w:hanging="397"/>
      </w:pPr>
      <w:rPr>
        <w:rFonts w:hint="default"/>
      </w:rPr>
    </w:lvl>
    <w:lvl w:ilvl="1">
      <w:start w:val="1"/>
      <w:numFmt w:val="decimal"/>
      <w:lvlText w:val="%1.%2."/>
      <w:lvlJc w:val="left"/>
      <w:pPr>
        <w:ind w:left="448" w:hanging="397"/>
      </w:pPr>
      <w:rPr>
        <w:rFonts w:ascii="Myriad Pro" w:eastAsia="Myriad Pro" w:hAnsi="Myriad Pro" w:hint="default"/>
        <w:b w:val="0"/>
        <w:color w:val="231F20"/>
        <w:spacing w:val="-15"/>
        <w:w w:val="100"/>
        <w:sz w:val="18"/>
        <w:szCs w:val="18"/>
      </w:rPr>
    </w:lvl>
    <w:lvl w:ilvl="2">
      <w:start w:val="1"/>
      <w:numFmt w:val="bullet"/>
      <w:lvlText w:val="•"/>
      <w:lvlJc w:val="left"/>
      <w:pPr>
        <w:ind w:left="1189" w:hanging="397"/>
      </w:pPr>
      <w:rPr>
        <w:rFonts w:hint="default"/>
      </w:rPr>
    </w:lvl>
    <w:lvl w:ilvl="3">
      <w:start w:val="1"/>
      <w:numFmt w:val="bullet"/>
      <w:lvlText w:val="•"/>
      <w:lvlJc w:val="left"/>
      <w:pPr>
        <w:ind w:left="1563" w:hanging="397"/>
      </w:pPr>
      <w:rPr>
        <w:rFonts w:hint="default"/>
      </w:rPr>
    </w:lvl>
    <w:lvl w:ilvl="4">
      <w:start w:val="1"/>
      <w:numFmt w:val="bullet"/>
      <w:lvlText w:val="•"/>
      <w:lvlJc w:val="left"/>
      <w:pPr>
        <w:ind w:left="1938" w:hanging="397"/>
      </w:pPr>
      <w:rPr>
        <w:rFonts w:hint="default"/>
      </w:rPr>
    </w:lvl>
    <w:lvl w:ilvl="5">
      <w:start w:val="1"/>
      <w:numFmt w:val="bullet"/>
      <w:lvlText w:val="•"/>
      <w:lvlJc w:val="left"/>
      <w:pPr>
        <w:ind w:left="2312" w:hanging="397"/>
      </w:pPr>
      <w:rPr>
        <w:rFonts w:hint="default"/>
      </w:rPr>
    </w:lvl>
    <w:lvl w:ilvl="6">
      <w:start w:val="1"/>
      <w:numFmt w:val="bullet"/>
      <w:lvlText w:val="•"/>
      <w:lvlJc w:val="left"/>
      <w:pPr>
        <w:ind w:left="2687" w:hanging="397"/>
      </w:pPr>
      <w:rPr>
        <w:rFonts w:hint="default"/>
      </w:rPr>
    </w:lvl>
    <w:lvl w:ilvl="7">
      <w:start w:val="1"/>
      <w:numFmt w:val="bullet"/>
      <w:lvlText w:val="•"/>
      <w:lvlJc w:val="left"/>
      <w:pPr>
        <w:ind w:left="3061" w:hanging="397"/>
      </w:pPr>
      <w:rPr>
        <w:rFonts w:hint="default"/>
      </w:rPr>
    </w:lvl>
    <w:lvl w:ilvl="8">
      <w:start w:val="1"/>
      <w:numFmt w:val="bullet"/>
      <w:lvlText w:val="•"/>
      <w:lvlJc w:val="left"/>
      <w:pPr>
        <w:ind w:left="3436" w:hanging="397"/>
      </w:pPr>
      <w:rPr>
        <w:rFonts w:hint="default"/>
      </w:rPr>
    </w:lvl>
  </w:abstractNum>
  <w:abstractNum w:abstractNumId="20" w15:restartNumberingAfterBreak="0">
    <w:nsid w:val="299E518B"/>
    <w:multiLevelType w:val="hybridMultilevel"/>
    <w:tmpl w:val="F4A029B4"/>
    <w:lvl w:ilvl="0" w:tplc="236AEA84">
      <w:start w:val="1"/>
      <w:numFmt w:val="bullet"/>
      <w:lvlText w:val=""/>
      <w:lvlJc w:val="left"/>
      <w:pPr>
        <w:ind w:left="720" w:hanging="360"/>
      </w:pPr>
      <w:rPr>
        <w:rFonts w:ascii="Symbol" w:hAnsi="Symbol" w:hint="default"/>
        <w:sz w:val="18"/>
        <w:szCs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29E20D1E"/>
    <w:multiLevelType w:val="hybridMultilevel"/>
    <w:tmpl w:val="4BEE769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2AE14416"/>
    <w:multiLevelType w:val="hybridMultilevel"/>
    <w:tmpl w:val="97F059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2D2651AA"/>
    <w:multiLevelType w:val="hybridMultilevel"/>
    <w:tmpl w:val="62C20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D5B36F9"/>
    <w:multiLevelType w:val="hybridMultilevel"/>
    <w:tmpl w:val="066CAF8A"/>
    <w:lvl w:ilvl="0" w:tplc="D7C67E84">
      <w:start w:val="1"/>
      <w:numFmt w:val="upperLetter"/>
      <w:lvlText w:val="%1."/>
      <w:lvlJc w:val="left"/>
      <w:pPr>
        <w:ind w:left="720" w:hanging="360"/>
      </w:pPr>
      <w:rPr>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30D0632B"/>
    <w:multiLevelType w:val="hybridMultilevel"/>
    <w:tmpl w:val="0F5EF9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32FE6F8A"/>
    <w:multiLevelType w:val="hybridMultilevel"/>
    <w:tmpl w:val="A7725C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36F6450D"/>
    <w:multiLevelType w:val="hybridMultilevel"/>
    <w:tmpl w:val="A7E4486A"/>
    <w:lvl w:ilvl="0" w:tplc="300A000F">
      <w:start w:val="1"/>
      <w:numFmt w:val="decimal"/>
      <w:lvlText w:val="%1."/>
      <w:lvlJc w:val="left"/>
      <w:pPr>
        <w:ind w:left="1068" w:hanging="360"/>
      </w:p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28" w15:restartNumberingAfterBreak="0">
    <w:nsid w:val="376B473A"/>
    <w:multiLevelType w:val="hybridMultilevel"/>
    <w:tmpl w:val="622A4B50"/>
    <w:lvl w:ilvl="0" w:tplc="300A0005">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9" w15:restartNumberingAfterBreak="0">
    <w:nsid w:val="3DC61171"/>
    <w:multiLevelType w:val="hybridMultilevel"/>
    <w:tmpl w:val="3FC6F620"/>
    <w:lvl w:ilvl="0" w:tplc="6D8AD54C">
      <w:start w:val="1"/>
      <w:numFmt w:val="lowerLetter"/>
      <w:lvlText w:val="%1)"/>
      <w:lvlJc w:val="left"/>
      <w:pPr>
        <w:ind w:left="785" w:hanging="360"/>
      </w:pPr>
      <w:rPr>
        <w:rFonts w:hint="default"/>
      </w:rPr>
    </w:lvl>
    <w:lvl w:ilvl="1" w:tplc="0C0A0019" w:tentative="1">
      <w:start w:val="1"/>
      <w:numFmt w:val="lowerLetter"/>
      <w:lvlText w:val="%2."/>
      <w:lvlJc w:val="left"/>
      <w:pPr>
        <w:ind w:left="1505" w:hanging="360"/>
      </w:pPr>
    </w:lvl>
    <w:lvl w:ilvl="2" w:tplc="0C0A001B" w:tentative="1">
      <w:start w:val="1"/>
      <w:numFmt w:val="lowerRoman"/>
      <w:lvlText w:val="%3."/>
      <w:lvlJc w:val="right"/>
      <w:pPr>
        <w:ind w:left="2225" w:hanging="180"/>
      </w:pPr>
    </w:lvl>
    <w:lvl w:ilvl="3" w:tplc="0C0A000F" w:tentative="1">
      <w:start w:val="1"/>
      <w:numFmt w:val="decimal"/>
      <w:lvlText w:val="%4."/>
      <w:lvlJc w:val="left"/>
      <w:pPr>
        <w:ind w:left="2945" w:hanging="360"/>
      </w:pPr>
    </w:lvl>
    <w:lvl w:ilvl="4" w:tplc="0C0A0019" w:tentative="1">
      <w:start w:val="1"/>
      <w:numFmt w:val="lowerLetter"/>
      <w:lvlText w:val="%5."/>
      <w:lvlJc w:val="left"/>
      <w:pPr>
        <w:ind w:left="3665" w:hanging="360"/>
      </w:pPr>
    </w:lvl>
    <w:lvl w:ilvl="5" w:tplc="0C0A001B" w:tentative="1">
      <w:start w:val="1"/>
      <w:numFmt w:val="lowerRoman"/>
      <w:lvlText w:val="%6."/>
      <w:lvlJc w:val="right"/>
      <w:pPr>
        <w:ind w:left="4385" w:hanging="180"/>
      </w:pPr>
    </w:lvl>
    <w:lvl w:ilvl="6" w:tplc="0C0A000F" w:tentative="1">
      <w:start w:val="1"/>
      <w:numFmt w:val="decimal"/>
      <w:lvlText w:val="%7."/>
      <w:lvlJc w:val="left"/>
      <w:pPr>
        <w:ind w:left="5105" w:hanging="360"/>
      </w:pPr>
    </w:lvl>
    <w:lvl w:ilvl="7" w:tplc="0C0A0019" w:tentative="1">
      <w:start w:val="1"/>
      <w:numFmt w:val="lowerLetter"/>
      <w:lvlText w:val="%8."/>
      <w:lvlJc w:val="left"/>
      <w:pPr>
        <w:ind w:left="5825" w:hanging="360"/>
      </w:pPr>
    </w:lvl>
    <w:lvl w:ilvl="8" w:tplc="0C0A001B" w:tentative="1">
      <w:start w:val="1"/>
      <w:numFmt w:val="lowerRoman"/>
      <w:lvlText w:val="%9."/>
      <w:lvlJc w:val="right"/>
      <w:pPr>
        <w:ind w:left="6545" w:hanging="180"/>
      </w:pPr>
    </w:lvl>
  </w:abstractNum>
  <w:abstractNum w:abstractNumId="30" w15:restartNumberingAfterBreak="0">
    <w:nsid w:val="3EE93D2D"/>
    <w:multiLevelType w:val="multilevel"/>
    <w:tmpl w:val="F4BC8AA2"/>
    <w:lvl w:ilvl="0">
      <w:start w:val="1"/>
      <w:numFmt w:val="decimal"/>
      <w:lvlText w:val="%1"/>
      <w:lvlJc w:val="left"/>
      <w:pPr>
        <w:ind w:left="448" w:hanging="397"/>
      </w:pPr>
      <w:rPr>
        <w:rFonts w:hint="default"/>
      </w:rPr>
    </w:lvl>
    <w:lvl w:ilvl="1">
      <w:start w:val="1"/>
      <w:numFmt w:val="decimal"/>
      <w:lvlText w:val="%1.%2."/>
      <w:lvlJc w:val="left"/>
      <w:pPr>
        <w:ind w:left="448" w:hanging="397"/>
      </w:pPr>
      <w:rPr>
        <w:rFonts w:ascii="Myriad Pro" w:eastAsia="Myriad Pro" w:hAnsi="Myriad Pro" w:hint="default"/>
        <w:b w:val="0"/>
        <w:color w:val="231F20"/>
        <w:spacing w:val="-15"/>
        <w:w w:val="100"/>
        <w:sz w:val="18"/>
        <w:szCs w:val="18"/>
      </w:rPr>
    </w:lvl>
    <w:lvl w:ilvl="2">
      <w:start w:val="1"/>
      <w:numFmt w:val="bullet"/>
      <w:lvlText w:val="•"/>
      <w:lvlJc w:val="left"/>
      <w:pPr>
        <w:ind w:left="1189" w:hanging="397"/>
      </w:pPr>
      <w:rPr>
        <w:rFonts w:hint="default"/>
      </w:rPr>
    </w:lvl>
    <w:lvl w:ilvl="3">
      <w:start w:val="1"/>
      <w:numFmt w:val="bullet"/>
      <w:lvlText w:val="•"/>
      <w:lvlJc w:val="left"/>
      <w:pPr>
        <w:ind w:left="1563" w:hanging="397"/>
      </w:pPr>
      <w:rPr>
        <w:rFonts w:hint="default"/>
      </w:rPr>
    </w:lvl>
    <w:lvl w:ilvl="4">
      <w:start w:val="1"/>
      <w:numFmt w:val="bullet"/>
      <w:lvlText w:val="•"/>
      <w:lvlJc w:val="left"/>
      <w:pPr>
        <w:ind w:left="1938" w:hanging="397"/>
      </w:pPr>
      <w:rPr>
        <w:rFonts w:hint="default"/>
      </w:rPr>
    </w:lvl>
    <w:lvl w:ilvl="5">
      <w:start w:val="1"/>
      <w:numFmt w:val="bullet"/>
      <w:lvlText w:val="•"/>
      <w:lvlJc w:val="left"/>
      <w:pPr>
        <w:ind w:left="2312" w:hanging="397"/>
      </w:pPr>
      <w:rPr>
        <w:rFonts w:hint="default"/>
      </w:rPr>
    </w:lvl>
    <w:lvl w:ilvl="6">
      <w:start w:val="1"/>
      <w:numFmt w:val="bullet"/>
      <w:lvlText w:val="•"/>
      <w:lvlJc w:val="left"/>
      <w:pPr>
        <w:ind w:left="2687" w:hanging="397"/>
      </w:pPr>
      <w:rPr>
        <w:rFonts w:hint="default"/>
      </w:rPr>
    </w:lvl>
    <w:lvl w:ilvl="7">
      <w:start w:val="1"/>
      <w:numFmt w:val="bullet"/>
      <w:lvlText w:val="•"/>
      <w:lvlJc w:val="left"/>
      <w:pPr>
        <w:ind w:left="3061" w:hanging="397"/>
      </w:pPr>
      <w:rPr>
        <w:rFonts w:hint="default"/>
      </w:rPr>
    </w:lvl>
    <w:lvl w:ilvl="8">
      <w:start w:val="1"/>
      <w:numFmt w:val="bullet"/>
      <w:lvlText w:val="•"/>
      <w:lvlJc w:val="left"/>
      <w:pPr>
        <w:ind w:left="3436" w:hanging="397"/>
      </w:pPr>
      <w:rPr>
        <w:rFonts w:hint="default"/>
      </w:rPr>
    </w:lvl>
  </w:abstractNum>
  <w:abstractNum w:abstractNumId="31" w15:restartNumberingAfterBreak="0">
    <w:nsid w:val="43D17828"/>
    <w:multiLevelType w:val="hybridMultilevel"/>
    <w:tmpl w:val="F5988EBA"/>
    <w:lvl w:ilvl="0" w:tplc="969C5A62">
      <w:start w:val="1"/>
      <w:numFmt w:val="decimal"/>
      <w:lvlText w:val="%1."/>
      <w:lvlJc w:val="left"/>
      <w:pPr>
        <w:ind w:left="1080" w:hanging="360"/>
      </w:pPr>
      <w:rPr>
        <w:rFonts w:hint="default"/>
        <w:b/>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32" w15:restartNumberingAfterBreak="0">
    <w:nsid w:val="468E72DB"/>
    <w:multiLevelType w:val="hybridMultilevel"/>
    <w:tmpl w:val="BAC6E6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13B1199"/>
    <w:multiLevelType w:val="hybridMultilevel"/>
    <w:tmpl w:val="80C47226"/>
    <w:lvl w:ilvl="0" w:tplc="300A000F">
      <w:start w:val="1"/>
      <w:numFmt w:val="decimal"/>
      <w:lvlText w:val="%1."/>
      <w:lvlJc w:val="left"/>
      <w:pPr>
        <w:ind w:left="1004" w:hanging="360"/>
      </w:pPr>
    </w:lvl>
    <w:lvl w:ilvl="1" w:tplc="300A0019" w:tentative="1">
      <w:start w:val="1"/>
      <w:numFmt w:val="lowerLetter"/>
      <w:lvlText w:val="%2."/>
      <w:lvlJc w:val="left"/>
      <w:pPr>
        <w:ind w:left="1724" w:hanging="360"/>
      </w:pPr>
    </w:lvl>
    <w:lvl w:ilvl="2" w:tplc="300A001B" w:tentative="1">
      <w:start w:val="1"/>
      <w:numFmt w:val="lowerRoman"/>
      <w:lvlText w:val="%3."/>
      <w:lvlJc w:val="right"/>
      <w:pPr>
        <w:ind w:left="2444" w:hanging="180"/>
      </w:pPr>
    </w:lvl>
    <w:lvl w:ilvl="3" w:tplc="300A000F" w:tentative="1">
      <w:start w:val="1"/>
      <w:numFmt w:val="decimal"/>
      <w:lvlText w:val="%4."/>
      <w:lvlJc w:val="left"/>
      <w:pPr>
        <w:ind w:left="3164" w:hanging="360"/>
      </w:pPr>
    </w:lvl>
    <w:lvl w:ilvl="4" w:tplc="300A0019" w:tentative="1">
      <w:start w:val="1"/>
      <w:numFmt w:val="lowerLetter"/>
      <w:lvlText w:val="%5."/>
      <w:lvlJc w:val="left"/>
      <w:pPr>
        <w:ind w:left="3884" w:hanging="360"/>
      </w:pPr>
    </w:lvl>
    <w:lvl w:ilvl="5" w:tplc="300A001B" w:tentative="1">
      <w:start w:val="1"/>
      <w:numFmt w:val="lowerRoman"/>
      <w:lvlText w:val="%6."/>
      <w:lvlJc w:val="right"/>
      <w:pPr>
        <w:ind w:left="4604" w:hanging="180"/>
      </w:pPr>
    </w:lvl>
    <w:lvl w:ilvl="6" w:tplc="300A000F" w:tentative="1">
      <w:start w:val="1"/>
      <w:numFmt w:val="decimal"/>
      <w:lvlText w:val="%7."/>
      <w:lvlJc w:val="left"/>
      <w:pPr>
        <w:ind w:left="5324" w:hanging="360"/>
      </w:pPr>
    </w:lvl>
    <w:lvl w:ilvl="7" w:tplc="300A0019" w:tentative="1">
      <w:start w:val="1"/>
      <w:numFmt w:val="lowerLetter"/>
      <w:lvlText w:val="%8."/>
      <w:lvlJc w:val="left"/>
      <w:pPr>
        <w:ind w:left="6044" w:hanging="360"/>
      </w:pPr>
    </w:lvl>
    <w:lvl w:ilvl="8" w:tplc="300A001B" w:tentative="1">
      <w:start w:val="1"/>
      <w:numFmt w:val="lowerRoman"/>
      <w:lvlText w:val="%9."/>
      <w:lvlJc w:val="right"/>
      <w:pPr>
        <w:ind w:left="6764" w:hanging="180"/>
      </w:pPr>
    </w:lvl>
  </w:abstractNum>
  <w:abstractNum w:abstractNumId="34" w15:restartNumberingAfterBreak="0">
    <w:nsid w:val="533D0FA3"/>
    <w:multiLevelType w:val="hybridMultilevel"/>
    <w:tmpl w:val="42E01EB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7824D9C"/>
    <w:multiLevelType w:val="hybridMultilevel"/>
    <w:tmpl w:val="7FA2093C"/>
    <w:lvl w:ilvl="0" w:tplc="E58A6CD4">
      <w:start w:val="1"/>
      <w:numFmt w:val="bullet"/>
      <w:lvlText w:val="-"/>
      <w:lvlJc w:val="left"/>
      <w:pPr>
        <w:tabs>
          <w:tab w:val="num" w:pos="720"/>
        </w:tabs>
        <w:ind w:left="720" w:hanging="360"/>
      </w:pPr>
      <w:rPr>
        <w:rFonts w:ascii="Century Gothic" w:eastAsia="Times New Roman" w:hAnsi="Century Gothic" w:cs="Tahoma"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C80589C"/>
    <w:multiLevelType w:val="hybridMultilevel"/>
    <w:tmpl w:val="3FC6F620"/>
    <w:lvl w:ilvl="0" w:tplc="6D8AD54C">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37" w15:restartNumberingAfterBreak="0">
    <w:nsid w:val="5D4150B1"/>
    <w:multiLevelType w:val="hybridMultilevel"/>
    <w:tmpl w:val="AB02F67E"/>
    <w:lvl w:ilvl="0" w:tplc="CBEA617C">
      <w:start w:val="1"/>
      <w:numFmt w:val="bullet"/>
      <w:lvlText w:val="•"/>
      <w:lvlJc w:val="left"/>
      <w:pPr>
        <w:ind w:left="335" w:hanging="284"/>
      </w:pPr>
      <w:rPr>
        <w:rFonts w:ascii="Myriad Pro" w:eastAsia="Myriad Pro" w:hAnsi="Myriad Pro" w:hint="default"/>
        <w:color w:val="231F20"/>
        <w:spacing w:val="-2"/>
        <w:w w:val="100"/>
        <w:sz w:val="18"/>
        <w:szCs w:val="18"/>
      </w:rPr>
    </w:lvl>
    <w:lvl w:ilvl="1" w:tplc="28768B40">
      <w:start w:val="1"/>
      <w:numFmt w:val="bullet"/>
      <w:lvlText w:val="•"/>
      <w:lvlJc w:val="left"/>
      <w:pPr>
        <w:ind w:left="616" w:hanging="284"/>
      </w:pPr>
      <w:rPr>
        <w:rFonts w:hint="default"/>
      </w:rPr>
    </w:lvl>
    <w:lvl w:ilvl="2" w:tplc="799CE2FC">
      <w:start w:val="1"/>
      <w:numFmt w:val="bullet"/>
      <w:lvlText w:val="•"/>
      <w:lvlJc w:val="left"/>
      <w:pPr>
        <w:ind w:left="893" w:hanging="284"/>
      </w:pPr>
      <w:rPr>
        <w:rFonts w:hint="default"/>
      </w:rPr>
    </w:lvl>
    <w:lvl w:ilvl="3" w:tplc="66E4A4FA">
      <w:start w:val="1"/>
      <w:numFmt w:val="bullet"/>
      <w:lvlText w:val="•"/>
      <w:lvlJc w:val="left"/>
      <w:pPr>
        <w:ind w:left="1170" w:hanging="284"/>
      </w:pPr>
      <w:rPr>
        <w:rFonts w:hint="default"/>
      </w:rPr>
    </w:lvl>
    <w:lvl w:ilvl="4" w:tplc="7DACA3C4">
      <w:start w:val="1"/>
      <w:numFmt w:val="bullet"/>
      <w:lvlText w:val="•"/>
      <w:lvlJc w:val="left"/>
      <w:pPr>
        <w:ind w:left="1447" w:hanging="284"/>
      </w:pPr>
      <w:rPr>
        <w:rFonts w:hint="default"/>
      </w:rPr>
    </w:lvl>
    <w:lvl w:ilvl="5" w:tplc="3F5628B8">
      <w:start w:val="1"/>
      <w:numFmt w:val="bullet"/>
      <w:lvlText w:val="•"/>
      <w:lvlJc w:val="left"/>
      <w:pPr>
        <w:ind w:left="1724" w:hanging="284"/>
      </w:pPr>
      <w:rPr>
        <w:rFonts w:hint="default"/>
      </w:rPr>
    </w:lvl>
    <w:lvl w:ilvl="6" w:tplc="7248A0B0">
      <w:start w:val="1"/>
      <w:numFmt w:val="bullet"/>
      <w:lvlText w:val="•"/>
      <w:lvlJc w:val="left"/>
      <w:pPr>
        <w:ind w:left="2000" w:hanging="284"/>
      </w:pPr>
      <w:rPr>
        <w:rFonts w:hint="default"/>
      </w:rPr>
    </w:lvl>
    <w:lvl w:ilvl="7" w:tplc="EB12C704">
      <w:start w:val="1"/>
      <w:numFmt w:val="bullet"/>
      <w:lvlText w:val="•"/>
      <w:lvlJc w:val="left"/>
      <w:pPr>
        <w:ind w:left="2277" w:hanging="284"/>
      </w:pPr>
      <w:rPr>
        <w:rFonts w:hint="default"/>
      </w:rPr>
    </w:lvl>
    <w:lvl w:ilvl="8" w:tplc="92B49BE4">
      <w:start w:val="1"/>
      <w:numFmt w:val="bullet"/>
      <w:lvlText w:val="•"/>
      <w:lvlJc w:val="left"/>
      <w:pPr>
        <w:ind w:left="2554" w:hanging="284"/>
      </w:pPr>
      <w:rPr>
        <w:rFonts w:hint="default"/>
      </w:rPr>
    </w:lvl>
  </w:abstractNum>
  <w:abstractNum w:abstractNumId="38" w15:restartNumberingAfterBreak="0">
    <w:nsid w:val="614F5711"/>
    <w:multiLevelType w:val="hybridMultilevel"/>
    <w:tmpl w:val="B924178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9" w15:restartNumberingAfterBreak="0">
    <w:nsid w:val="6AB85C1E"/>
    <w:multiLevelType w:val="hybridMultilevel"/>
    <w:tmpl w:val="713ED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DF64B99"/>
    <w:multiLevelType w:val="hybridMultilevel"/>
    <w:tmpl w:val="F6C80E0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6F347354"/>
    <w:multiLevelType w:val="hybridMultilevel"/>
    <w:tmpl w:val="BF2A2E1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707A56DA"/>
    <w:multiLevelType w:val="multilevel"/>
    <w:tmpl w:val="E40657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F65E4"/>
    <w:multiLevelType w:val="multilevel"/>
    <w:tmpl w:val="E40657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00972"/>
    <w:multiLevelType w:val="multilevel"/>
    <w:tmpl w:val="B3845222"/>
    <w:lvl w:ilvl="0">
      <w:start w:val="3"/>
      <w:numFmt w:val="decimal"/>
      <w:lvlText w:val="%1"/>
      <w:lvlJc w:val="left"/>
      <w:pPr>
        <w:ind w:left="448" w:hanging="397"/>
      </w:pPr>
      <w:rPr>
        <w:rFonts w:hint="default"/>
      </w:rPr>
    </w:lvl>
    <w:lvl w:ilvl="1">
      <w:start w:val="1"/>
      <w:numFmt w:val="decimal"/>
      <w:lvlText w:val="%1.%2."/>
      <w:lvlJc w:val="left"/>
      <w:pPr>
        <w:ind w:left="448" w:hanging="397"/>
      </w:pPr>
      <w:rPr>
        <w:rFonts w:ascii="Myriad Pro" w:eastAsia="Myriad Pro" w:hAnsi="Myriad Pro" w:hint="default"/>
        <w:b w:val="0"/>
        <w:color w:val="231F20"/>
        <w:spacing w:val="-15"/>
        <w:w w:val="100"/>
        <w:sz w:val="18"/>
        <w:szCs w:val="18"/>
      </w:rPr>
    </w:lvl>
    <w:lvl w:ilvl="2">
      <w:start w:val="1"/>
      <w:numFmt w:val="bullet"/>
      <w:lvlText w:val="•"/>
      <w:lvlJc w:val="left"/>
      <w:pPr>
        <w:ind w:left="1189" w:hanging="397"/>
      </w:pPr>
      <w:rPr>
        <w:rFonts w:hint="default"/>
      </w:rPr>
    </w:lvl>
    <w:lvl w:ilvl="3">
      <w:start w:val="1"/>
      <w:numFmt w:val="bullet"/>
      <w:lvlText w:val="•"/>
      <w:lvlJc w:val="left"/>
      <w:pPr>
        <w:ind w:left="1563" w:hanging="397"/>
      </w:pPr>
      <w:rPr>
        <w:rFonts w:hint="default"/>
      </w:rPr>
    </w:lvl>
    <w:lvl w:ilvl="4">
      <w:start w:val="1"/>
      <w:numFmt w:val="bullet"/>
      <w:lvlText w:val="•"/>
      <w:lvlJc w:val="left"/>
      <w:pPr>
        <w:ind w:left="1938" w:hanging="397"/>
      </w:pPr>
      <w:rPr>
        <w:rFonts w:hint="default"/>
      </w:rPr>
    </w:lvl>
    <w:lvl w:ilvl="5">
      <w:start w:val="1"/>
      <w:numFmt w:val="bullet"/>
      <w:lvlText w:val="•"/>
      <w:lvlJc w:val="left"/>
      <w:pPr>
        <w:ind w:left="2312" w:hanging="397"/>
      </w:pPr>
      <w:rPr>
        <w:rFonts w:hint="default"/>
      </w:rPr>
    </w:lvl>
    <w:lvl w:ilvl="6">
      <w:start w:val="1"/>
      <w:numFmt w:val="bullet"/>
      <w:lvlText w:val="•"/>
      <w:lvlJc w:val="left"/>
      <w:pPr>
        <w:ind w:left="2687" w:hanging="397"/>
      </w:pPr>
      <w:rPr>
        <w:rFonts w:hint="default"/>
      </w:rPr>
    </w:lvl>
    <w:lvl w:ilvl="7">
      <w:start w:val="1"/>
      <w:numFmt w:val="bullet"/>
      <w:lvlText w:val="•"/>
      <w:lvlJc w:val="left"/>
      <w:pPr>
        <w:ind w:left="3061" w:hanging="397"/>
      </w:pPr>
      <w:rPr>
        <w:rFonts w:hint="default"/>
      </w:rPr>
    </w:lvl>
    <w:lvl w:ilvl="8">
      <w:start w:val="1"/>
      <w:numFmt w:val="bullet"/>
      <w:lvlText w:val="•"/>
      <w:lvlJc w:val="left"/>
      <w:pPr>
        <w:ind w:left="3436" w:hanging="397"/>
      </w:pPr>
      <w:rPr>
        <w:rFonts w:hint="default"/>
      </w:rPr>
    </w:lvl>
  </w:abstractNum>
  <w:num w:numId="1" w16cid:durableId="2021851453">
    <w:abstractNumId w:val="0"/>
  </w:num>
  <w:num w:numId="2" w16cid:durableId="1259019686">
    <w:abstractNumId w:val="1"/>
  </w:num>
  <w:num w:numId="3" w16cid:durableId="1996912418">
    <w:abstractNumId w:val="2"/>
  </w:num>
  <w:num w:numId="4" w16cid:durableId="1007638754">
    <w:abstractNumId w:val="3"/>
  </w:num>
  <w:num w:numId="5" w16cid:durableId="569576891">
    <w:abstractNumId w:val="4"/>
  </w:num>
  <w:num w:numId="6" w16cid:durableId="560214065">
    <w:abstractNumId w:val="38"/>
  </w:num>
  <w:num w:numId="7" w16cid:durableId="1347907317">
    <w:abstractNumId w:val="35"/>
  </w:num>
  <w:num w:numId="8" w16cid:durableId="204417650">
    <w:abstractNumId w:val="29"/>
  </w:num>
  <w:num w:numId="9" w16cid:durableId="1167284552">
    <w:abstractNumId w:val="8"/>
  </w:num>
  <w:num w:numId="10" w16cid:durableId="1858956730">
    <w:abstractNumId w:val="23"/>
  </w:num>
  <w:num w:numId="11" w16cid:durableId="1432240634">
    <w:abstractNumId w:val="34"/>
  </w:num>
  <w:num w:numId="12" w16cid:durableId="1603878467">
    <w:abstractNumId w:val="39"/>
  </w:num>
  <w:num w:numId="13" w16cid:durableId="471748292">
    <w:abstractNumId w:val="30"/>
  </w:num>
  <w:num w:numId="14" w16cid:durableId="1481574560">
    <w:abstractNumId w:val="19"/>
  </w:num>
  <w:num w:numId="15" w16cid:durableId="581572556">
    <w:abstractNumId w:val="6"/>
  </w:num>
  <w:num w:numId="16" w16cid:durableId="702678435">
    <w:abstractNumId w:val="16"/>
  </w:num>
  <w:num w:numId="17" w16cid:durableId="2087342084">
    <w:abstractNumId w:val="15"/>
  </w:num>
  <w:num w:numId="18" w16cid:durableId="1283079032">
    <w:abstractNumId w:val="20"/>
  </w:num>
  <w:num w:numId="19" w16cid:durableId="218592870">
    <w:abstractNumId w:val="44"/>
  </w:num>
  <w:num w:numId="20" w16cid:durableId="220485259">
    <w:abstractNumId w:val="37"/>
  </w:num>
  <w:num w:numId="21" w16cid:durableId="682558739">
    <w:abstractNumId w:val="9"/>
  </w:num>
  <w:num w:numId="22" w16cid:durableId="113520084">
    <w:abstractNumId w:val="7"/>
  </w:num>
  <w:num w:numId="23" w16cid:durableId="1607031411">
    <w:abstractNumId w:val="22"/>
  </w:num>
  <w:num w:numId="24" w16cid:durableId="1263534320">
    <w:abstractNumId w:val="42"/>
  </w:num>
  <w:num w:numId="25" w16cid:durableId="322777459">
    <w:abstractNumId w:val="21"/>
  </w:num>
  <w:num w:numId="26" w16cid:durableId="1426539973">
    <w:abstractNumId w:val="5"/>
  </w:num>
  <w:num w:numId="27" w16cid:durableId="2006929372">
    <w:abstractNumId w:val="40"/>
  </w:num>
  <w:num w:numId="28" w16cid:durableId="197086917">
    <w:abstractNumId w:val="41"/>
  </w:num>
  <w:num w:numId="29" w16cid:durableId="1469981052">
    <w:abstractNumId w:val="43"/>
  </w:num>
  <w:num w:numId="30" w16cid:durableId="1376926228">
    <w:abstractNumId w:val="25"/>
  </w:num>
  <w:num w:numId="31" w16cid:durableId="1825389557">
    <w:abstractNumId w:val="10"/>
  </w:num>
  <w:num w:numId="32" w16cid:durableId="646470222">
    <w:abstractNumId w:val="26"/>
  </w:num>
  <w:num w:numId="33" w16cid:durableId="2099135253">
    <w:abstractNumId w:val="36"/>
  </w:num>
  <w:num w:numId="34" w16cid:durableId="1740976570">
    <w:abstractNumId w:val="24"/>
  </w:num>
  <w:num w:numId="35" w16cid:durableId="1523203807">
    <w:abstractNumId w:val="31"/>
  </w:num>
  <w:num w:numId="36" w16cid:durableId="498811141">
    <w:abstractNumId w:val="27"/>
  </w:num>
  <w:num w:numId="37" w16cid:durableId="1342318223">
    <w:abstractNumId w:val="28"/>
  </w:num>
  <w:num w:numId="38" w16cid:durableId="1621103563">
    <w:abstractNumId w:val="33"/>
  </w:num>
  <w:num w:numId="39" w16cid:durableId="578291667">
    <w:abstractNumId w:val="12"/>
  </w:num>
  <w:num w:numId="40" w16cid:durableId="1605960218">
    <w:abstractNumId w:val="11"/>
  </w:num>
  <w:num w:numId="41" w16cid:durableId="1573002153">
    <w:abstractNumId w:val="13"/>
  </w:num>
  <w:num w:numId="42" w16cid:durableId="32122269">
    <w:abstractNumId w:val="17"/>
  </w:num>
  <w:num w:numId="43" w16cid:durableId="2015719409">
    <w:abstractNumId w:val="32"/>
  </w:num>
  <w:num w:numId="44" w16cid:durableId="1510481508">
    <w:abstractNumId w:val="18"/>
  </w:num>
  <w:num w:numId="45" w16cid:durableId="8669850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055"/>
    <w:rsid w:val="00001EB4"/>
    <w:rsid w:val="00002699"/>
    <w:rsid w:val="0000399E"/>
    <w:rsid w:val="00010A25"/>
    <w:rsid w:val="00011234"/>
    <w:rsid w:val="0001204E"/>
    <w:rsid w:val="0001445A"/>
    <w:rsid w:val="00015196"/>
    <w:rsid w:val="00020E96"/>
    <w:rsid w:val="00031339"/>
    <w:rsid w:val="000376E4"/>
    <w:rsid w:val="00041039"/>
    <w:rsid w:val="000412C5"/>
    <w:rsid w:val="00044AB5"/>
    <w:rsid w:val="00044CAE"/>
    <w:rsid w:val="000452DC"/>
    <w:rsid w:val="00045902"/>
    <w:rsid w:val="000475A5"/>
    <w:rsid w:val="00047D96"/>
    <w:rsid w:val="0005040B"/>
    <w:rsid w:val="00053327"/>
    <w:rsid w:val="0005589F"/>
    <w:rsid w:val="000605AF"/>
    <w:rsid w:val="0006149B"/>
    <w:rsid w:val="00065487"/>
    <w:rsid w:val="00070790"/>
    <w:rsid w:val="0007083F"/>
    <w:rsid w:val="00071F07"/>
    <w:rsid w:val="000746A5"/>
    <w:rsid w:val="0007731D"/>
    <w:rsid w:val="00080885"/>
    <w:rsid w:val="00084C1C"/>
    <w:rsid w:val="00085A74"/>
    <w:rsid w:val="00086A20"/>
    <w:rsid w:val="00096D55"/>
    <w:rsid w:val="000A000B"/>
    <w:rsid w:val="000A353B"/>
    <w:rsid w:val="000A5000"/>
    <w:rsid w:val="000A5BBA"/>
    <w:rsid w:val="000A7298"/>
    <w:rsid w:val="000B3EE4"/>
    <w:rsid w:val="000B424A"/>
    <w:rsid w:val="000C3F2C"/>
    <w:rsid w:val="000D160E"/>
    <w:rsid w:val="000D34A1"/>
    <w:rsid w:val="000D7E8A"/>
    <w:rsid w:val="000E02AE"/>
    <w:rsid w:val="000E50CA"/>
    <w:rsid w:val="000E6481"/>
    <w:rsid w:val="000F7478"/>
    <w:rsid w:val="00102FC5"/>
    <w:rsid w:val="0010395F"/>
    <w:rsid w:val="00114102"/>
    <w:rsid w:val="001149C1"/>
    <w:rsid w:val="00116420"/>
    <w:rsid w:val="00120100"/>
    <w:rsid w:val="00121DAB"/>
    <w:rsid w:val="001244E5"/>
    <w:rsid w:val="00124E86"/>
    <w:rsid w:val="001302BE"/>
    <w:rsid w:val="00144011"/>
    <w:rsid w:val="00147FFA"/>
    <w:rsid w:val="00150335"/>
    <w:rsid w:val="001524DC"/>
    <w:rsid w:val="001573BD"/>
    <w:rsid w:val="001601DA"/>
    <w:rsid w:val="001639E1"/>
    <w:rsid w:val="00167E9A"/>
    <w:rsid w:val="0017255B"/>
    <w:rsid w:val="00177FE8"/>
    <w:rsid w:val="00184AF6"/>
    <w:rsid w:val="00193F8B"/>
    <w:rsid w:val="00194DF4"/>
    <w:rsid w:val="001976F0"/>
    <w:rsid w:val="0019778D"/>
    <w:rsid w:val="001A2DE0"/>
    <w:rsid w:val="001A4859"/>
    <w:rsid w:val="001A49A0"/>
    <w:rsid w:val="001A4A88"/>
    <w:rsid w:val="001A729B"/>
    <w:rsid w:val="001B200F"/>
    <w:rsid w:val="001B4911"/>
    <w:rsid w:val="001B706F"/>
    <w:rsid w:val="001C6538"/>
    <w:rsid w:val="001D0AAC"/>
    <w:rsid w:val="001D134D"/>
    <w:rsid w:val="001D5AD1"/>
    <w:rsid w:val="001D7B1E"/>
    <w:rsid w:val="001E008F"/>
    <w:rsid w:val="001E10EC"/>
    <w:rsid w:val="001E7335"/>
    <w:rsid w:val="001F1C04"/>
    <w:rsid w:val="001F3F11"/>
    <w:rsid w:val="001F598E"/>
    <w:rsid w:val="001F7527"/>
    <w:rsid w:val="002007B6"/>
    <w:rsid w:val="00202662"/>
    <w:rsid w:val="0020458C"/>
    <w:rsid w:val="00204595"/>
    <w:rsid w:val="00205164"/>
    <w:rsid w:val="0021095E"/>
    <w:rsid w:val="00212585"/>
    <w:rsid w:val="00217725"/>
    <w:rsid w:val="00217D9F"/>
    <w:rsid w:val="0022175C"/>
    <w:rsid w:val="00227F92"/>
    <w:rsid w:val="002350CE"/>
    <w:rsid w:val="00235FC0"/>
    <w:rsid w:val="002375BF"/>
    <w:rsid w:val="00240D10"/>
    <w:rsid w:val="002420F1"/>
    <w:rsid w:val="00243A36"/>
    <w:rsid w:val="002442FD"/>
    <w:rsid w:val="00253F97"/>
    <w:rsid w:val="002552F6"/>
    <w:rsid w:val="00261F49"/>
    <w:rsid w:val="00263F9A"/>
    <w:rsid w:val="0026414C"/>
    <w:rsid w:val="002655FB"/>
    <w:rsid w:val="0026777C"/>
    <w:rsid w:val="00272189"/>
    <w:rsid w:val="00272A5A"/>
    <w:rsid w:val="002755EB"/>
    <w:rsid w:val="00275BF7"/>
    <w:rsid w:val="00282B98"/>
    <w:rsid w:val="00282D97"/>
    <w:rsid w:val="002861CA"/>
    <w:rsid w:val="00290C01"/>
    <w:rsid w:val="002924CE"/>
    <w:rsid w:val="00294CFD"/>
    <w:rsid w:val="00296271"/>
    <w:rsid w:val="002962DC"/>
    <w:rsid w:val="00296672"/>
    <w:rsid w:val="002A1520"/>
    <w:rsid w:val="002A17FE"/>
    <w:rsid w:val="002A391D"/>
    <w:rsid w:val="002A3A9B"/>
    <w:rsid w:val="002A4787"/>
    <w:rsid w:val="002B31F4"/>
    <w:rsid w:val="002B5C2E"/>
    <w:rsid w:val="002B74B9"/>
    <w:rsid w:val="002C16B5"/>
    <w:rsid w:val="002C3728"/>
    <w:rsid w:val="002C4A69"/>
    <w:rsid w:val="002D3256"/>
    <w:rsid w:val="002D355C"/>
    <w:rsid w:val="002D6EAA"/>
    <w:rsid w:val="002D770D"/>
    <w:rsid w:val="002E17EC"/>
    <w:rsid w:val="002E2480"/>
    <w:rsid w:val="002E34BE"/>
    <w:rsid w:val="002E37AA"/>
    <w:rsid w:val="002E667B"/>
    <w:rsid w:val="0030524A"/>
    <w:rsid w:val="00305755"/>
    <w:rsid w:val="00320DA6"/>
    <w:rsid w:val="00322201"/>
    <w:rsid w:val="00324E23"/>
    <w:rsid w:val="00327467"/>
    <w:rsid w:val="0033038E"/>
    <w:rsid w:val="0033585B"/>
    <w:rsid w:val="003361CC"/>
    <w:rsid w:val="00340FD4"/>
    <w:rsid w:val="00341ADC"/>
    <w:rsid w:val="003432F7"/>
    <w:rsid w:val="00344EFB"/>
    <w:rsid w:val="003468A0"/>
    <w:rsid w:val="003526FD"/>
    <w:rsid w:val="0035290F"/>
    <w:rsid w:val="0035407C"/>
    <w:rsid w:val="00355647"/>
    <w:rsid w:val="00356C78"/>
    <w:rsid w:val="00360462"/>
    <w:rsid w:val="00360AB2"/>
    <w:rsid w:val="00360C0E"/>
    <w:rsid w:val="00362906"/>
    <w:rsid w:val="00363E30"/>
    <w:rsid w:val="003652ED"/>
    <w:rsid w:val="00367A14"/>
    <w:rsid w:val="003709F7"/>
    <w:rsid w:val="0037102E"/>
    <w:rsid w:val="0037250B"/>
    <w:rsid w:val="00372AE5"/>
    <w:rsid w:val="00373795"/>
    <w:rsid w:val="003756AE"/>
    <w:rsid w:val="00376972"/>
    <w:rsid w:val="00376F33"/>
    <w:rsid w:val="00380A7A"/>
    <w:rsid w:val="00380BC3"/>
    <w:rsid w:val="00384079"/>
    <w:rsid w:val="00385358"/>
    <w:rsid w:val="00393EB1"/>
    <w:rsid w:val="00397CD2"/>
    <w:rsid w:val="003A0102"/>
    <w:rsid w:val="003A3859"/>
    <w:rsid w:val="003A612A"/>
    <w:rsid w:val="003A7B8D"/>
    <w:rsid w:val="003B01E5"/>
    <w:rsid w:val="003B72C9"/>
    <w:rsid w:val="003C183B"/>
    <w:rsid w:val="003C2751"/>
    <w:rsid w:val="003C3DAA"/>
    <w:rsid w:val="003C5D0D"/>
    <w:rsid w:val="003D08F2"/>
    <w:rsid w:val="003D1EBF"/>
    <w:rsid w:val="003D7EF9"/>
    <w:rsid w:val="003E241A"/>
    <w:rsid w:val="003E2B02"/>
    <w:rsid w:val="003E7B96"/>
    <w:rsid w:val="003E7E80"/>
    <w:rsid w:val="003F0226"/>
    <w:rsid w:val="003F4A67"/>
    <w:rsid w:val="003F589D"/>
    <w:rsid w:val="003F58F8"/>
    <w:rsid w:val="003F6C4F"/>
    <w:rsid w:val="004031D0"/>
    <w:rsid w:val="00405AD8"/>
    <w:rsid w:val="00410232"/>
    <w:rsid w:val="0041118B"/>
    <w:rsid w:val="00413A86"/>
    <w:rsid w:val="0041719D"/>
    <w:rsid w:val="0041751B"/>
    <w:rsid w:val="00420D19"/>
    <w:rsid w:val="0042671F"/>
    <w:rsid w:val="00426788"/>
    <w:rsid w:val="00436F04"/>
    <w:rsid w:val="00444055"/>
    <w:rsid w:val="0044571E"/>
    <w:rsid w:val="00446931"/>
    <w:rsid w:val="004477E0"/>
    <w:rsid w:val="00452384"/>
    <w:rsid w:val="0045313F"/>
    <w:rsid w:val="004600AC"/>
    <w:rsid w:val="004625F7"/>
    <w:rsid w:val="0046797F"/>
    <w:rsid w:val="0047447B"/>
    <w:rsid w:val="00474EE0"/>
    <w:rsid w:val="00476DD0"/>
    <w:rsid w:val="00477682"/>
    <w:rsid w:val="004827FA"/>
    <w:rsid w:val="0048730D"/>
    <w:rsid w:val="00491AD2"/>
    <w:rsid w:val="00492088"/>
    <w:rsid w:val="00492A8D"/>
    <w:rsid w:val="004977F6"/>
    <w:rsid w:val="004A3307"/>
    <w:rsid w:val="004B0788"/>
    <w:rsid w:val="004B3E35"/>
    <w:rsid w:val="004B40EB"/>
    <w:rsid w:val="004B40F1"/>
    <w:rsid w:val="004B5F19"/>
    <w:rsid w:val="004B75AE"/>
    <w:rsid w:val="004C0943"/>
    <w:rsid w:val="004C1D53"/>
    <w:rsid w:val="004C3E34"/>
    <w:rsid w:val="004C769E"/>
    <w:rsid w:val="004D3E06"/>
    <w:rsid w:val="004E2F6E"/>
    <w:rsid w:val="004E3087"/>
    <w:rsid w:val="004E75DE"/>
    <w:rsid w:val="004F57BD"/>
    <w:rsid w:val="004F5EDB"/>
    <w:rsid w:val="005015EA"/>
    <w:rsid w:val="00504703"/>
    <w:rsid w:val="0050589D"/>
    <w:rsid w:val="00506466"/>
    <w:rsid w:val="00506E33"/>
    <w:rsid w:val="00511A99"/>
    <w:rsid w:val="00513E91"/>
    <w:rsid w:val="0052214F"/>
    <w:rsid w:val="005229B0"/>
    <w:rsid w:val="005232BB"/>
    <w:rsid w:val="005253B8"/>
    <w:rsid w:val="00535BCD"/>
    <w:rsid w:val="005370B4"/>
    <w:rsid w:val="00547804"/>
    <w:rsid w:val="00552836"/>
    <w:rsid w:val="00555C5C"/>
    <w:rsid w:val="00560D2B"/>
    <w:rsid w:val="0056299E"/>
    <w:rsid w:val="00566A81"/>
    <w:rsid w:val="00581377"/>
    <w:rsid w:val="0058185D"/>
    <w:rsid w:val="0059061E"/>
    <w:rsid w:val="0059108B"/>
    <w:rsid w:val="005932D0"/>
    <w:rsid w:val="00593AAF"/>
    <w:rsid w:val="005A0AD0"/>
    <w:rsid w:val="005A2FEF"/>
    <w:rsid w:val="005B0994"/>
    <w:rsid w:val="005B2CE2"/>
    <w:rsid w:val="005C6481"/>
    <w:rsid w:val="005D5EEF"/>
    <w:rsid w:val="005F3877"/>
    <w:rsid w:val="0060033A"/>
    <w:rsid w:val="00600CF9"/>
    <w:rsid w:val="00601044"/>
    <w:rsid w:val="006017FA"/>
    <w:rsid w:val="006029FA"/>
    <w:rsid w:val="006042D8"/>
    <w:rsid w:val="00605EA5"/>
    <w:rsid w:val="0060697C"/>
    <w:rsid w:val="00607BB8"/>
    <w:rsid w:val="006138BA"/>
    <w:rsid w:val="00615842"/>
    <w:rsid w:val="0061666F"/>
    <w:rsid w:val="00617A23"/>
    <w:rsid w:val="00621D59"/>
    <w:rsid w:val="00624911"/>
    <w:rsid w:val="00625F12"/>
    <w:rsid w:val="00626313"/>
    <w:rsid w:val="006270FC"/>
    <w:rsid w:val="00635D16"/>
    <w:rsid w:val="00641B69"/>
    <w:rsid w:val="0064297A"/>
    <w:rsid w:val="006429F0"/>
    <w:rsid w:val="00642EF5"/>
    <w:rsid w:val="00643D1A"/>
    <w:rsid w:val="00643ED5"/>
    <w:rsid w:val="00650EC6"/>
    <w:rsid w:val="00650F63"/>
    <w:rsid w:val="006566E5"/>
    <w:rsid w:val="0065736B"/>
    <w:rsid w:val="006632DA"/>
    <w:rsid w:val="006636D3"/>
    <w:rsid w:val="00664832"/>
    <w:rsid w:val="00665A1A"/>
    <w:rsid w:val="00665C62"/>
    <w:rsid w:val="00665FDA"/>
    <w:rsid w:val="00666830"/>
    <w:rsid w:val="00670DD1"/>
    <w:rsid w:val="006776BD"/>
    <w:rsid w:val="006803FA"/>
    <w:rsid w:val="00680EFE"/>
    <w:rsid w:val="00682B9D"/>
    <w:rsid w:val="0068375F"/>
    <w:rsid w:val="0069382F"/>
    <w:rsid w:val="006939E2"/>
    <w:rsid w:val="00696BB8"/>
    <w:rsid w:val="006A1A89"/>
    <w:rsid w:val="006B02F9"/>
    <w:rsid w:val="006B0B25"/>
    <w:rsid w:val="006B648E"/>
    <w:rsid w:val="006C2D51"/>
    <w:rsid w:val="006C49C3"/>
    <w:rsid w:val="006D5637"/>
    <w:rsid w:val="006D5718"/>
    <w:rsid w:val="006D7CF0"/>
    <w:rsid w:val="006E0CF7"/>
    <w:rsid w:val="006F1B77"/>
    <w:rsid w:val="00702B53"/>
    <w:rsid w:val="00705CC4"/>
    <w:rsid w:val="00711786"/>
    <w:rsid w:val="007205C4"/>
    <w:rsid w:val="00726CC9"/>
    <w:rsid w:val="007311DA"/>
    <w:rsid w:val="007363B4"/>
    <w:rsid w:val="0073666F"/>
    <w:rsid w:val="00737817"/>
    <w:rsid w:val="00740DDC"/>
    <w:rsid w:val="00742B76"/>
    <w:rsid w:val="007450ED"/>
    <w:rsid w:val="007462C6"/>
    <w:rsid w:val="00751613"/>
    <w:rsid w:val="00754FE5"/>
    <w:rsid w:val="00756EF2"/>
    <w:rsid w:val="00757584"/>
    <w:rsid w:val="00762963"/>
    <w:rsid w:val="0076369D"/>
    <w:rsid w:val="0076580C"/>
    <w:rsid w:val="007729DF"/>
    <w:rsid w:val="00773675"/>
    <w:rsid w:val="00774735"/>
    <w:rsid w:val="00774E7F"/>
    <w:rsid w:val="007757D1"/>
    <w:rsid w:val="0077680D"/>
    <w:rsid w:val="00776D7E"/>
    <w:rsid w:val="0078446B"/>
    <w:rsid w:val="00784924"/>
    <w:rsid w:val="007919EE"/>
    <w:rsid w:val="007950C9"/>
    <w:rsid w:val="007A2B80"/>
    <w:rsid w:val="007A5316"/>
    <w:rsid w:val="007B1D80"/>
    <w:rsid w:val="007B5F59"/>
    <w:rsid w:val="007C549D"/>
    <w:rsid w:val="007D1C15"/>
    <w:rsid w:val="007D27C1"/>
    <w:rsid w:val="007D6F9B"/>
    <w:rsid w:val="007E0C69"/>
    <w:rsid w:val="007E4F92"/>
    <w:rsid w:val="007F1C00"/>
    <w:rsid w:val="007F1F66"/>
    <w:rsid w:val="007F2FAC"/>
    <w:rsid w:val="007F5168"/>
    <w:rsid w:val="007F640A"/>
    <w:rsid w:val="00801243"/>
    <w:rsid w:val="0080538C"/>
    <w:rsid w:val="008058F9"/>
    <w:rsid w:val="00806E0D"/>
    <w:rsid w:val="00807AF1"/>
    <w:rsid w:val="00810AC7"/>
    <w:rsid w:val="00812F0F"/>
    <w:rsid w:val="00813F7E"/>
    <w:rsid w:val="00825EFE"/>
    <w:rsid w:val="00826264"/>
    <w:rsid w:val="008304C0"/>
    <w:rsid w:val="008307F7"/>
    <w:rsid w:val="00830D4D"/>
    <w:rsid w:val="0083152D"/>
    <w:rsid w:val="00835D98"/>
    <w:rsid w:val="008366BD"/>
    <w:rsid w:val="00837BF3"/>
    <w:rsid w:val="00840BE0"/>
    <w:rsid w:val="008411B8"/>
    <w:rsid w:val="00842BEF"/>
    <w:rsid w:val="00845591"/>
    <w:rsid w:val="00845962"/>
    <w:rsid w:val="00846556"/>
    <w:rsid w:val="00850D6C"/>
    <w:rsid w:val="00851191"/>
    <w:rsid w:val="00851C8A"/>
    <w:rsid w:val="00856703"/>
    <w:rsid w:val="0086221D"/>
    <w:rsid w:val="00862A4A"/>
    <w:rsid w:val="00867514"/>
    <w:rsid w:val="00875BE9"/>
    <w:rsid w:val="008770A1"/>
    <w:rsid w:val="00877707"/>
    <w:rsid w:val="00881910"/>
    <w:rsid w:val="00882931"/>
    <w:rsid w:val="008862A7"/>
    <w:rsid w:val="0089395B"/>
    <w:rsid w:val="00894F09"/>
    <w:rsid w:val="00895C44"/>
    <w:rsid w:val="00895FC6"/>
    <w:rsid w:val="00896ECD"/>
    <w:rsid w:val="00897F4C"/>
    <w:rsid w:val="008A0054"/>
    <w:rsid w:val="008A19D1"/>
    <w:rsid w:val="008B3013"/>
    <w:rsid w:val="008B41E0"/>
    <w:rsid w:val="008B4204"/>
    <w:rsid w:val="008B4B7A"/>
    <w:rsid w:val="008B7C04"/>
    <w:rsid w:val="008C4846"/>
    <w:rsid w:val="008C707A"/>
    <w:rsid w:val="008D12DD"/>
    <w:rsid w:val="008D52EA"/>
    <w:rsid w:val="008D5B5B"/>
    <w:rsid w:val="008E1BE9"/>
    <w:rsid w:val="008F0186"/>
    <w:rsid w:val="008F12E3"/>
    <w:rsid w:val="008F40CE"/>
    <w:rsid w:val="008F64E5"/>
    <w:rsid w:val="008F6CC1"/>
    <w:rsid w:val="00905711"/>
    <w:rsid w:val="009065F7"/>
    <w:rsid w:val="00913B2C"/>
    <w:rsid w:val="0091429B"/>
    <w:rsid w:val="00914AE1"/>
    <w:rsid w:val="00916624"/>
    <w:rsid w:val="00916F2F"/>
    <w:rsid w:val="00917B12"/>
    <w:rsid w:val="009237F2"/>
    <w:rsid w:val="00925672"/>
    <w:rsid w:val="00925B8A"/>
    <w:rsid w:val="00926BB4"/>
    <w:rsid w:val="00933A1A"/>
    <w:rsid w:val="009417BA"/>
    <w:rsid w:val="00941C87"/>
    <w:rsid w:val="00942C46"/>
    <w:rsid w:val="00943909"/>
    <w:rsid w:val="00944445"/>
    <w:rsid w:val="00945431"/>
    <w:rsid w:val="00951CD0"/>
    <w:rsid w:val="00954354"/>
    <w:rsid w:val="00954FEC"/>
    <w:rsid w:val="00957A3E"/>
    <w:rsid w:val="009632C6"/>
    <w:rsid w:val="00967EF2"/>
    <w:rsid w:val="00970A1C"/>
    <w:rsid w:val="00972F86"/>
    <w:rsid w:val="00976234"/>
    <w:rsid w:val="009774C6"/>
    <w:rsid w:val="00992AC1"/>
    <w:rsid w:val="009957FD"/>
    <w:rsid w:val="009A1B3E"/>
    <w:rsid w:val="009A3845"/>
    <w:rsid w:val="009A758C"/>
    <w:rsid w:val="009A7A89"/>
    <w:rsid w:val="009B591B"/>
    <w:rsid w:val="009C44F9"/>
    <w:rsid w:val="009D1DBB"/>
    <w:rsid w:val="009D3A8F"/>
    <w:rsid w:val="009D6538"/>
    <w:rsid w:val="009E17AD"/>
    <w:rsid w:val="009E2090"/>
    <w:rsid w:val="009E5141"/>
    <w:rsid w:val="009F0821"/>
    <w:rsid w:val="009F0CD7"/>
    <w:rsid w:val="009F2791"/>
    <w:rsid w:val="009F446D"/>
    <w:rsid w:val="009F541F"/>
    <w:rsid w:val="00A00179"/>
    <w:rsid w:val="00A05AF0"/>
    <w:rsid w:val="00A1125A"/>
    <w:rsid w:val="00A13E7C"/>
    <w:rsid w:val="00A1518C"/>
    <w:rsid w:val="00A204C3"/>
    <w:rsid w:val="00A21B5A"/>
    <w:rsid w:val="00A231B9"/>
    <w:rsid w:val="00A232CD"/>
    <w:rsid w:val="00A265A6"/>
    <w:rsid w:val="00A30E29"/>
    <w:rsid w:val="00A33023"/>
    <w:rsid w:val="00A40D24"/>
    <w:rsid w:val="00A4351C"/>
    <w:rsid w:val="00A462A3"/>
    <w:rsid w:val="00A5637D"/>
    <w:rsid w:val="00A63BCA"/>
    <w:rsid w:val="00A65685"/>
    <w:rsid w:val="00A664D8"/>
    <w:rsid w:val="00A70334"/>
    <w:rsid w:val="00A72DA1"/>
    <w:rsid w:val="00A74ECB"/>
    <w:rsid w:val="00A80CFA"/>
    <w:rsid w:val="00A82BD8"/>
    <w:rsid w:val="00A84499"/>
    <w:rsid w:val="00A93200"/>
    <w:rsid w:val="00A96546"/>
    <w:rsid w:val="00A96AF9"/>
    <w:rsid w:val="00AA11F4"/>
    <w:rsid w:val="00AA5C9D"/>
    <w:rsid w:val="00AA7938"/>
    <w:rsid w:val="00AA7A11"/>
    <w:rsid w:val="00AB516F"/>
    <w:rsid w:val="00AB569B"/>
    <w:rsid w:val="00AC01A0"/>
    <w:rsid w:val="00AC02D5"/>
    <w:rsid w:val="00AC0543"/>
    <w:rsid w:val="00AC0EC9"/>
    <w:rsid w:val="00AC34B7"/>
    <w:rsid w:val="00AC411D"/>
    <w:rsid w:val="00AC4ED6"/>
    <w:rsid w:val="00AC6EF5"/>
    <w:rsid w:val="00AD0E5A"/>
    <w:rsid w:val="00AE058A"/>
    <w:rsid w:val="00AE4D46"/>
    <w:rsid w:val="00AF01BF"/>
    <w:rsid w:val="00AF2019"/>
    <w:rsid w:val="00AF74AE"/>
    <w:rsid w:val="00B02B95"/>
    <w:rsid w:val="00B12953"/>
    <w:rsid w:val="00B159E3"/>
    <w:rsid w:val="00B17F3F"/>
    <w:rsid w:val="00B24648"/>
    <w:rsid w:val="00B25AB3"/>
    <w:rsid w:val="00B33A1F"/>
    <w:rsid w:val="00B37A86"/>
    <w:rsid w:val="00B4345E"/>
    <w:rsid w:val="00B45CAA"/>
    <w:rsid w:val="00B45F77"/>
    <w:rsid w:val="00B51736"/>
    <w:rsid w:val="00B51A05"/>
    <w:rsid w:val="00B51D93"/>
    <w:rsid w:val="00B53376"/>
    <w:rsid w:val="00B53477"/>
    <w:rsid w:val="00B60800"/>
    <w:rsid w:val="00B6331C"/>
    <w:rsid w:val="00B64B38"/>
    <w:rsid w:val="00B70519"/>
    <w:rsid w:val="00B72949"/>
    <w:rsid w:val="00B7315C"/>
    <w:rsid w:val="00B74CDC"/>
    <w:rsid w:val="00B8005E"/>
    <w:rsid w:val="00B84171"/>
    <w:rsid w:val="00B90C2D"/>
    <w:rsid w:val="00B9221D"/>
    <w:rsid w:val="00B96415"/>
    <w:rsid w:val="00BA0CEF"/>
    <w:rsid w:val="00BA1D6A"/>
    <w:rsid w:val="00BB27AB"/>
    <w:rsid w:val="00BB3632"/>
    <w:rsid w:val="00BB3FFD"/>
    <w:rsid w:val="00BB4F75"/>
    <w:rsid w:val="00BB5CB0"/>
    <w:rsid w:val="00BB6FF8"/>
    <w:rsid w:val="00BB7F14"/>
    <w:rsid w:val="00BC0AF3"/>
    <w:rsid w:val="00BD05D6"/>
    <w:rsid w:val="00BD0635"/>
    <w:rsid w:val="00BD2268"/>
    <w:rsid w:val="00BD264C"/>
    <w:rsid w:val="00BD6EB0"/>
    <w:rsid w:val="00BE0805"/>
    <w:rsid w:val="00BE1F43"/>
    <w:rsid w:val="00BE5582"/>
    <w:rsid w:val="00BE581C"/>
    <w:rsid w:val="00BE5DBF"/>
    <w:rsid w:val="00BF06D8"/>
    <w:rsid w:val="00BF4294"/>
    <w:rsid w:val="00BF498C"/>
    <w:rsid w:val="00BF6B33"/>
    <w:rsid w:val="00C019F7"/>
    <w:rsid w:val="00C033CC"/>
    <w:rsid w:val="00C0527C"/>
    <w:rsid w:val="00C0560F"/>
    <w:rsid w:val="00C05D7F"/>
    <w:rsid w:val="00C06F05"/>
    <w:rsid w:val="00C203C4"/>
    <w:rsid w:val="00C20622"/>
    <w:rsid w:val="00C2226A"/>
    <w:rsid w:val="00C31EF0"/>
    <w:rsid w:val="00C32A4F"/>
    <w:rsid w:val="00C32AEB"/>
    <w:rsid w:val="00C34237"/>
    <w:rsid w:val="00C34550"/>
    <w:rsid w:val="00C3793B"/>
    <w:rsid w:val="00C4459A"/>
    <w:rsid w:val="00C45584"/>
    <w:rsid w:val="00C4627D"/>
    <w:rsid w:val="00C50751"/>
    <w:rsid w:val="00C515E4"/>
    <w:rsid w:val="00C5171D"/>
    <w:rsid w:val="00C62D77"/>
    <w:rsid w:val="00C64E02"/>
    <w:rsid w:val="00C65F5D"/>
    <w:rsid w:val="00C66406"/>
    <w:rsid w:val="00C66E22"/>
    <w:rsid w:val="00C728F1"/>
    <w:rsid w:val="00C7414F"/>
    <w:rsid w:val="00C74C13"/>
    <w:rsid w:val="00C74FE3"/>
    <w:rsid w:val="00C75B83"/>
    <w:rsid w:val="00C77646"/>
    <w:rsid w:val="00C80745"/>
    <w:rsid w:val="00C818CB"/>
    <w:rsid w:val="00C84D63"/>
    <w:rsid w:val="00C850B0"/>
    <w:rsid w:val="00C86C1C"/>
    <w:rsid w:val="00C924AA"/>
    <w:rsid w:val="00C9256E"/>
    <w:rsid w:val="00C92597"/>
    <w:rsid w:val="00C954BF"/>
    <w:rsid w:val="00C97928"/>
    <w:rsid w:val="00CA2BAF"/>
    <w:rsid w:val="00CA53E0"/>
    <w:rsid w:val="00CA59C1"/>
    <w:rsid w:val="00CA5B39"/>
    <w:rsid w:val="00CB3BA1"/>
    <w:rsid w:val="00CB43A9"/>
    <w:rsid w:val="00CC22CC"/>
    <w:rsid w:val="00CD5122"/>
    <w:rsid w:val="00CD76CF"/>
    <w:rsid w:val="00CE3D67"/>
    <w:rsid w:val="00CE4A77"/>
    <w:rsid w:val="00CE582F"/>
    <w:rsid w:val="00CF0E7D"/>
    <w:rsid w:val="00CF1932"/>
    <w:rsid w:val="00CF65F3"/>
    <w:rsid w:val="00D0177F"/>
    <w:rsid w:val="00D02CB6"/>
    <w:rsid w:val="00D0441E"/>
    <w:rsid w:val="00D067F0"/>
    <w:rsid w:val="00D15DFD"/>
    <w:rsid w:val="00D16213"/>
    <w:rsid w:val="00D205F9"/>
    <w:rsid w:val="00D2519E"/>
    <w:rsid w:val="00D2737D"/>
    <w:rsid w:val="00D42826"/>
    <w:rsid w:val="00D50084"/>
    <w:rsid w:val="00D51392"/>
    <w:rsid w:val="00D52915"/>
    <w:rsid w:val="00D5448B"/>
    <w:rsid w:val="00D55C4F"/>
    <w:rsid w:val="00D61072"/>
    <w:rsid w:val="00D61BF2"/>
    <w:rsid w:val="00D6300E"/>
    <w:rsid w:val="00D641FB"/>
    <w:rsid w:val="00D65198"/>
    <w:rsid w:val="00D66CBC"/>
    <w:rsid w:val="00D7229E"/>
    <w:rsid w:val="00D72C92"/>
    <w:rsid w:val="00D73270"/>
    <w:rsid w:val="00D73AAD"/>
    <w:rsid w:val="00D81109"/>
    <w:rsid w:val="00D8222A"/>
    <w:rsid w:val="00D85BCB"/>
    <w:rsid w:val="00D90211"/>
    <w:rsid w:val="00D90882"/>
    <w:rsid w:val="00D926D6"/>
    <w:rsid w:val="00D94C87"/>
    <w:rsid w:val="00DA15D4"/>
    <w:rsid w:val="00DA24DE"/>
    <w:rsid w:val="00DA43EB"/>
    <w:rsid w:val="00DA6A01"/>
    <w:rsid w:val="00DB10C5"/>
    <w:rsid w:val="00DB1E0B"/>
    <w:rsid w:val="00DB447B"/>
    <w:rsid w:val="00DB648A"/>
    <w:rsid w:val="00DB713F"/>
    <w:rsid w:val="00DC40A6"/>
    <w:rsid w:val="00DC5D63"/>
    <w:rsid w:val="00DC74E5"/>
    <w:rsid w:val="00DD1ECC"/>
    <w:rsid w:val="00DD63D2"/>
    <w:rsid w:val="00DD65D0"/>
    <w:rsid w:val="00DE2484"/>
    <w:rsid w:val="00DE52DC"/>
    <w:rsid w:val="00DE586C"/>
    <w:rsid w:val="00DE6E3F"/>
    <w:rsid w:val="00DF573E"/>
    <w:rsid w:val="00DF6B32"/>
    <w:rsid w:val="00E0490E"/>
    <w:rsid w:val="00E05FDF"/>
    <w:rsid w:val="00E0654E"/>
    <w:rsid w:val="00E074CB"/>
    <w:rsid w:val="00E10455"/>
    <w:rsid w:val="00E11F24"/>
    <w:rsid w:val="00E15EC2"/>
    <w:rsid w:val="00E16695"/>
    <w:rsid w:val="00E213F8"/>
    <w:rsid w:val="00E219D2"/>
    <w:rsid w:val="00E236CC"/>
    <w:rsid w:val="00E24BAB"/>
    <w:rsid w:val="00E341B6"/>
    <w:rsid w:val="00E41616"/>
    <w:rsid w:val="00E439E3"/>
    <w:rsid w:val="00E45327"/>
    <w:rsid w:val="00E4739F"/>
    <w:rsid w:val="00E508F6"/>
    <w:rsid w:val="00E621B6"/>
    <w:rsid w:val="00E6266C"/>
    <w:rsid w:val="00E652D3"/>
    <w:rsid w:val="00E71176"/>
    <w:rsid w:val="00E757E3"/>
    <w:rsid w:val="00E76C56"/>
    <w:rsid w:val="00E81F73"/>
    <w:rsid w:val="00E82CB2"/>
    <w:rsid w:val="00E847A6"/>
    <w:rsid w:val="00E9086D"/>
    <w:rsid w:val="00E92651"/>
    <w:rsid w:val="00E949BA"/>
    <w:rsid w:val="00E9693A"/>
    <w:rsid w:val="00EA22E5"/>
    <w:rsid w:val="00EB0DE6"/>
    <w:rsid w:val="00EB37FE"/>
    <w:rsid w:val="00EB5547"/>
    <w:rsid w:val="00EC2878"/>
    <w:rsid w:val="00EC5538"/>
    <w:rsid w:val="00EC7639"/>
    <w:rsid w:val="00EE796F"/>
    <w:rsid w:val="00EF32A5"/>
    <w:rsid w:val="00F005F6"/>
    <w:rsid w:val="00F0402E"/>
    <w:rsid w:val="00F0503A"/>
    <w:rsid w:val="00F05FD9"/>
    <w:rsid w:val="00F062C6"/>
    <w:rsid w:val="00F139EE"/>
    <w:rsid w:val="00F2040D"/>
    <w:rsid w:val="00F2202C"/>
    <w:rsid w:val="00F24CF1"/>
    <w:rsid w:val="00F24E1F"/>
    <w:rsid w:val="00F31734"/>
    <w:rsid w:val="00F3289E"/>
    <w:rsid w:val="00F3348E"/>
    <w:rsid w:val="00F33EC7"/>
    <w:rsid w:val="00F37B0D"/>
    <w:rsid w:val="00F37FD9"/>
    <w:rsid w:val="00F4122F"/>
    <w:rsid w:val="00F46DA6"/>
    <w:rsid w:val="00F5216F"/>
    <w:rsid w:val="00F54204"/>
    <w:rsid w:val="00F5492B"/>
    <w:rsid w:val="00F6617E"/>
    <w:rsid w:val="00F67BBE"/>
    <w:rsid w:val="00F7509F"/>
    <w:rsid w:val="00F752C6"/>
    <w:rsid w:val="00F808D4"/>
    <w:rsid w:val="00F91B09"/>
    <w:rsid w:val="00F93115"/>
    <w:rsid w:val="00F93971"/>
    <w:rsid w:val="00F955CF"/>
    <w:rsid w:val="00F96A6E"/>
    <w:rsid w:val="00FA1FC9"/>
    <w:rsid w:val="00FB0A1C"/>
    <w:rsid w:val="00FB0A22"/>
    <w:rsid w:val="00FB4382"/>
    <w:rsid w:val="00FB4AC0"/>
    <w:rsid w:val="00FB5B85"/>
    <w:rsid w:val="00FB6BA7"/>
    <w:rsid w:val="00FB6D18"/>
    <w:rsid w:val="00FC0060"/>
    <w:rsid w:val="00FC631C"/>
    <w:rsid w:val="00FC7CE9"/>
    <w:rsid w:val="00FD4535"/>
    <w:rsid w:val="00FD6EBE"/>
    <w:rsid w:val="00FE752F"/>
    <w:rsid w:val="00FF31DE"/>
    <w:rsid w:val="00FF3482"/>
    <w:rsid w:val="00FF4836"/>
    <w:rsid w:val="00FF5233"/>
    <w:rsid w:val="00FF641C"/>
    <w:rsid w:val="00FF6C6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56253D"/>
  <w15:chartTrackingRefBased/>
  <w15:docId w15:val="{0924E93E-8079-4A76-BFD0-220CB2F1B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05711"/>
    <w:rPr>
      <w:rFonts w:ascii="Tahoma" w:hAnsi="Tahoma" w:cs="Tahoma"/>
      <w:sz w:val="16"/>
      <w:szCs w:val="16"/>
    </w:rPr>
  </w:style>
  <w:style w:type="character" w:customStyle="1" w:styleId="TextodegloboCar">
    <w:name w:val="Texto de globo Car"/>
    <w:link w:val="Textodeglobo"/>
    <w:uiPriority w:val="99"/>
    <w:semiHidden/>
    <w:rsid w:val="00905711"/>
    <w:rPr>
      <w:rFonts w:ascii="Tahoma" w:hAnsi="Tahoma" w:cs="Tahoma"/>
      <w:sz w:val="16"/>
      <w:szCs w:val="16"/>
    </w:rPr>
  </w:style>
  <w:style w:type="paragraph" w:styleId="Prrafodelista">
    <w:name w:val="List Paragraph"/>
    <w:basedOn w:val="Normal"/>
    <w:link w:val="PrrafodelistaCar"/>
    <w:uiPriority w:val="34"/>
    <w:qFormat/>
    <w:rsid w:val="009A758C"/>
    <w:pPr>
      <w:ind w:left="720"/>
      <w:contextualSpacing/>
    </w:pPr>
  </w:style>
  <w:style w:type="paragraph" w:styleId="Encabezado">
    <w:name w:val="header"/>
    <w:basedOn w:val="Normal"/>
    <w:link w:val="EncabezadoCar"/>
    <w:uiPriority w:val="99"/>
    <w:unhideWhenUsed/>
    <w:rsid w:val="0061666F"/>
    <w:pPr>
      <w:tabs>
        <w:tab w:val="center" w:pos="4419"/>
        <w:tab w:val="right" w:pos="8838"/>
      </w:tabs>
    </w:pPr>
  </w:style>
  <w:style w:type="character" w:customStyle="1" w:styleId="EncabezadoCar">
    <w:name w:val="Encabezado Car"/>
    <w:basedOn w:val="Fuentedeprrafopredeter"/>
    <w:link w:val="Encabezado"/>
    <w:uiPriority w:val="99"/>
    <w:rsid w:val="0061666F"/>
  </w:style>
  <w:style w:type="paragraph" w:styleId="Piedepgina">
    <w:name w:val="footer"/>
    <w:basedOn w:val="Normal"/>
    <w:link w:val="PiedepginaCar"/>
    <w:uiPriority w:val="99"/>
    <w:unhideWhenUsed/>
    <w:rsid w:val="0061666F"/>
    <w:pPr>
      <w:tabs>
        <w:tab w:val="center" w:pos="4419"/>
        <w:tab w:val="right" w:pos="8838"/>
      </w:tabs>
    </w:pPr>
  </w:style>
  <w:style w:type="character" w:customStyle="1" w:styleId="PiedepginaCar">
    <w:name w:val="Pie de página Car"/>
    <w:basedOn w:val="Fuentedeprrafopredeter"/>
    <w:link w:val="Piedepgina"/>
    <w:uiPriority w:val="99"/>
    <w:rsid w:val="0061666F"/>
  </w:style>
  <w:style w:type="character" w:customStyle="1" w:styleId="PrrafodelistaCar">
    <w:name w:val="Párrafo de lista Car"/>
    <w:link w:val="Prrafodelista"/>
    <w:uiPriority w:val="34"/>
    <w:rsid w:val="008B7C04"/>
  </w:style>
  <w:style w:type="paragraph" w:customStyle="1" w:styleId="Pa32">
    <w:name w:val="Pa32"/>
    <w:basedOn w:val="Normal"/>
    <w:next w:val="Normal"/>
    <w:uiPriority w:val="99"/>
    <w:rsid w:val="001C6538"/>
    <w:pPr>
      <w:autoSpaceDE w:val="0"/>
      <w:autoSpaceDN w:val="0"/>
      <w:adjustRightInd w:val="0"/>
      <w:spacing w:line="181" w:lineRule="atLeast"/>
    </w:pPr>
    <w:rPr>
      <w:rFonts w:ascii="Myriad Pro" w:hAnsi="Myriad Pro" w:cs="Times New Roman"/>
      <w:sz w:val="24"/>
      <w:szCs w:val="24"/>
      <w:lang w:val="es-ES" w:eastAsia="en-US"/>
    </w:rPr>
  </w:style>
  <w:style w:type="paragraph" w:customStyle="1" w:styleId="TableParagraph">
    <w:name w:val="Table Paragraph"/>
    <w:basedOn w:val="Normal"/>
    <w:uiPriority w:val="1"/>
    <w:qFormat/>
    <w:rsid w:val="001C6538"/>
    <w:pPr>
      <w:widowControl w:val="0"/>
    </w:pPr>
    <w:rPr>
      <w:rFonts w:cs="Times New Roman"/>
      <w:sz w:val="22"/>
      <w:szCs w:val="22"/>
      <w:lang w:val="en-US" w:eastAsia="en-US"/>
    </w:rPr>
  </w:style>
  <w:style w:type="paragraph" w:styleId="Sinespaciado">
    <w:name w:val="No Spacing"/>
    <w:uiPriority w:val="1"/>
    <w:qFormat/>
    <w:rsid w:val="001C6538"/>
    <w:rPr>
      <w:rFonts w:cs="Times New Roman"/>
      <w:sz w:val="22"/>
      <w:szCs w:val="22"/>
      <w:lang w:eastAsia="en-US"/>
    </w:rPr>
  </w:style>
  <w:style w:type="paragraph" w:customStyle="1" w:styleId="Default">
    <w:name w:val="Default"/>
    <w:rsid w:val="00F5492B"/>
    <w:pPr>
      <w:autoSpaceDE w:val="0"/>
      <w:autoSpaceDN w:val="0"/>
      <w:adjustRightInd w:val="0"/>
    </w:pPr>
    <w:rPr>
      <w:rFonts w:ascii="Myriad Pro" w:hAnsi="Myriad Pro" w:cs="Myriad Pro"/>
      <w:color w:val="000000"/>
      <w:sz w:val="24"/>
      <w:szCs w:val="24"/>
      <w:lang w:val="es-ES" w:eastAsia="en-US"/>
    </w:rPr>
  </w:style>
  <w:style w:type="table" w:styleId="Tablaconcuadrcula">
    <w:name w:val="Table Grid"/>
    <w:basedOn w:val="Tablanormal"/>
    <w:uiPriority w:val="39"/>
    <w:rsid w:val="00CA5B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8222A"/>
    <w:pPr>
      <w:spacing w:before="100" w:beforeAutospacing="1" w:after="100" w:afterAutospacing="1"/>
    </w:pPr>
    <w:rPr>
      <w:rFonts w:ascii="Times New Roman" w:eastAsia="Times New Roman" w:hAnsi="Times New Roman" w:cs="Times New Roman"/>
      <w:sz w:val="24"/>
      <w:szCs w:val="24"/>
    </w:rPr>
  </w:style>
  <w:style w:type="character" w:styleId="Hipervnculo">
    <w:name w:val="Hyperlink"/>
    <w:uiPriority w:val="99"/>
    <w:unhideWhenUsed/>
    <w:rsid w:val="00D8222A"/>
    <w:rPr>
      <w:color w:val="0000FF"/>
      <w:u w:val="single"/>
    </w:rPr>
  </w:style>
  <w:style w:type="character" w:styleId="Refdecomentario">
    <w:name w:val="annotation reference"/>
    <w:uiPriority w:val="99"/>
    <w:semiHidden/>
    <w:unhideWhenUsed/>
    <w:rsid w:val="00F05FD9"/>
    <w:rPr>
      <w:sz w:val="16"/>
      <w:szCs w:val="16"/>
    </w:rPr>
  </w:style>
  <w:style w:type="paragraph" w:styleId="Textocomentario">
    <w:name w:val="annotation text"/>
    <w:basedOn w:val="Normal"/>
    <w:link w:val="TextocomentarioCar"/>
    <w:uiPriority w:val="99"/>
    <w:unhideWhenUsed/>
    <w:rsid w:val="00F05FD9"/>
  </w:style>
  <w:style w:type="character" w:customStyle="1" w:styleId="TextocomentarioCar">
    <w:name w:val="Texto comentario Car"/>
    <w:basedOn w:val="Fuentedeprrafopredeter"/>
    <w:link w:val="Textocomentario"/>
    <w:uiPriority w:val="99"/>
    <w:rsid w:val="00F05FD9"/>
  </w:style>
  <w:style w:type="paragraph" w:styleId="Asuntodelcomentario">
    <w:name w:val="annotation subject"/>
    <w:basedOn w:val="Textocomentario"/>
    <w:next w:val="Textocomentario"/>
    <w:link w:val="AsuntodelcomentarioCar"/>
    <w:uiPriority w:val="99"/>
    <w:semiHidden/>
    <w:unhideWhenUsed/>
    <w:rsid w:val="00F05FD9"/>
    <w:rPr>
      <w:b/>
      <w:bCs/>
    </w:rPr>
  </w:style>
  <w:style w:type="character" w:customStyle="1" w:styleId="AsuntodelcomentarioCar">
    <w:name w:val="Asunto del comentario Car"/>
    <w:link w:val="Asuntodelcomentario"/>
    <w:uiPriority w:val="99"/>
    <w:semiHidden/>
    <w:rsid w:val="00F05FD9"/>
    <w:rPr>
      <w:b/>
      <w:bCs/>
    </w:rPr>
  </w:style>
  <w:style w:type="table" w:customStyle="1" w:styleId="Tablanormal11">
    <w:name w:val="Tabla normal 11"/>
    <w:basedOn w:val="Tablanormal"/>
    <w:uiPriority w:val="99"/>
    <w:rsid w:val="00552836"/>
    <w:rPr>
      <w:rFonts w:cs="Times New Roman"/>
      <w:sz w:val="22"/>
      <w:szCs w:val="22"/>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n">
    <w:name w:val="Revision"/>
    <w:hidden/>
    <w:uiPriority w:val="99"/>
    <w:semiHidden/>
    <w:rsid w:val="0047447B"/>
  </w:style>
  <w:style w:type="paragraph" w:styleId="Textonotapie">
    <w:name w:val="footnote text"/>
    <w:basedOn w:val="Normal"/>
    <w:link w:val="TextonotapieCar"/>
    <w:uiPriority w:val="99"/>
    <w:semiHidden/>
    <w:unhideWhenUsed/>
    <w:rsid w:val="00696BB8"/>
  </w:style>
  <w:style w:type="character" w:customStyle="1" w:styleId="TextonotapieCar">
    <w:name w:val="Texto nota pie Car"/>
    <w:link w:val="Textonotapie"/>
    <w:uiPriority w:val="99"/>
    <w:semiHidden/>
    <w:rsid w:val="00696BB8"/>
    <w:rPr>
      <w:lang w:val="es-EC" w:eastAsia="es-EC"/>
    </w:rPr>
  </w:style>
  <w:style w:type="character" w:styleId="Refdenotaalpie">
    <w:name w:val="footnote reference"/>
    <w:uiPriority w:val="99"/>
    <w:semiHidden/>
    <w:unhideWhenUsed/>
    <w:rsid w:val="00696BB8"/>
    <w:rPr>
      <w:vertAlign w:val="superscript"/>
    </w:rPr>
  </w:style>
  <w:style w:type="paragraph" w:styleId="Textonotaalfinal">
    <w:name w:val="endnote text"/>
    <w:basedOn w:val="Normal"/>
    <w:link w:val="TextonotaalfinalCar"/>
    <w:uiPriority w:val="99"/>
    <w:semiHidden/>
    <w:unhideWhenUsed/>
    <w:rsid w:val="00FC0060"/>
  </w:style>
  <w:style w:type="character" w:customStyle="1" w:styleId="TextonotaalfinalCar">
    <w:name w:val="Texto nota al final Car"/>
    <w:link w:val="Textonotaalfinal"/>
    <w:uiPriority w:val="99"/>
    <w:semiHidden/>
    <w:rsid w:val="00FC0060"/>
    <w:rPr>
      <w:lang w:val="es-EC" w:eastAsia="es-EC"/>
    </w:rPr>
  </w:style>
  <w:style w:type="character" w:styleId="Refdenotaalfinal">
    <w:name w:val="endnote reference"/>
    <w:uiPriority w:val="99"/>
    <w:semiHidden/>
    <w:unhideWhenUsed/>
    <w:rsid w:val="00FC00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576968">
      <w:bodyDiv w:val="1"/>
      <w:marLeft w:val="0"/>
      <w:marRight w:val="0"/>
      <w:marTop w:val="0"/>
      <w:marBottom w:val="0"/>
      <w:divBdr>
        <w:top w:val="none" w:sz="0" w:space="0" w:color="auto"/>
        <w:left w:val="none" w:sz="0" w:space="0" w:color="auto"/>
        <w:bottom w:val="none" w:sz="0" w:space="0" w:color="auto"/>
        <w:right w:val="none" w:sz="0" w:space="0" w:color="auto"/>
      </w:divBdr>
    </w:div>
    <w:div w:id="942035252">
      <w:bodyDiv w:val="1"/>
      <w:marLeft w:val="0"/>
      <w:marRight w:val="0"/>
      <w:marTop w:val="0"/>
      <w:marBottom w:val="0"/>
      <w:divBdr>
        <w:top w:val="none" w:sz="0" w:space="0" w:color="auto"/>
        <w:left w:val="none" w:sz="0" w:space="0" w:color="auto"/>
        <w:bottom w:val="none" w:sz="0" w:space="0" w:color="auto"/>
        <w:right w:val="none" w:sz="0" w:space="0" w:color="auto"/>
      </w:divBdr>
    </w:div>
    <w:div w:id="1162165005">
      <w:bodyDiv w:val="1"/>
      <w:marLeft w:val="0"/>
      <w:marRight w:val="0"/>
      <w:marTop w:val="0"/>
      <w:marBottom w:val="0"/>
      <w:divBdr>
        <w:top w:val="none" w:sz="0" w:space="0" w:color="auto"/>
        <w:left w:val="none" w:sz="0" w:space="0" w:color="auto"/>
        <w:bottom w:val="none" w:sz="0" w:space="0" w:color="auto"/>
        <w:right w:val="none" w:sz="0" w:space="0" w:color="auto"/>
      </w:divBdr>
    </w:div>
    <w:div w:id="1506629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94ABF4FE0B244429955B2C4278D07A6" ma:contentTypeVersion="0" ma:contentTypeDescription="Crear nuevo documento." ma:contentTypeScope="" ma:versionID="c4dc8418e40bfbee8edd0156a732bef0">
  <xsd:schema xmlns:xsd="http://www.w3.org/2001/XMLSchema" xmlns:xs="http://www.w3.org/2001/XMLSchema" xmlns:p="http://schemas.microsoft.com/office/2006/metadata/properties" targetNamespace="http://schemas.microsoft.com/office/2006/metadata/properties" ma:root="true" ma:fieldsID="99b9677b4c9023f4bac0b9cbc7e2a3a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651E0-CD4E-4B1E-B6B0-4967B3242E4C}">
  <ds:schemaRefs>
    <ds:schemaRef ds:uri="http://schemas.microsoft.com/sharepoint/v3/contenttype/forms"/>
  </ds:schemaRefs>
</ds:datastoreItem>
</file>

<file path=customXml/itemProps2.xml><?xml version="1.0" encoding="utf-8"?>
<ds:datastoreItem xmlns:ds="http://schemas.openxmlformats.org/officeDocument/2006/customXml" ds:itemID="{C0B720F0-7DD6-48DD-BB52-EFEE0BD279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FA19FD-3537-40F2-9B27-497E443D30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2F11719-EC57-419A-919C-FC0B56E50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8</Pages>
  <Words>555</Words>
  <Characters>3054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del Cisne Salazar Romero</dc:creator>
  <cp:keywords/>
  <dc:description/>
  <cp:lastModifiedBy>USER</cp:lastModifiedBy>
  <cp:revision>8</cp:revision>
  <cp:lastPrinted>2019-10-23T14:05:00Z</cp:lastPrinted>
  <dcterms:created xsi:type="dcterms:W3CDTF">2026-07-30T21:29:00Z</dcterms:created>
  <dcterms:modified xsi:type="dcterms:W3CDTF">2026-08-14T16:15:00Z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0x010100894ABF4FE0B244429955B2C4278D07A6</vt:lpwstr>
  </property>
</Properties>
</file>